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14DABB" w14:textId="5DC7FEA4" w:rsidR="00E77148" w:rsidRDefault="00E77148" w:rsidP="00A567C0"/>
    <w:p w14:paraId="41D0CE21" w14:textId="77777777" w:rsidR="0077421D" w:rsidRPr="00FA1482" w:rsidRDefault="0077421D" w:rsidP="0077421D">
      <w:pPr>
        <w:jc w:val="center"/>
        <w:rPr>
          <w:b/>
          <w:bCs/>
        </w:rPr>
      </w:pPr>
      <w:r w:rsidRPr="00FA1482">
        <w:rPr>
          <w:b/>
          <w:bCs/>
        </w:rPr>
        <w:t>OFFER LETTER</w:t>
      </w:r>
    </w:p>
    <w:p w14:paraId="1342F7CD" w14:textId="77777777" w:rsidR="0077421D" w:rsidRDefault="0077421D" w:rsidP="0077421D">
      <w:pPr>
        <w:rPr>
          <w:b/>
          <w:bCs/>
        </w:rPr>
      </w:pPr>
    </w:p>
    <w:p w14:paraId="0280A50E" w14:textId="5F9FD02A" w:rsidR="0077421D" w:rsidRPr="00FA1482" w:rsidRDefault="0077421D" w:rsidP="0077421D">
      <w:r w:rsidRPr="00FA1482">
        <w:rPr>
          <w:b/>
          <w:bCs/>
        </w:rPr>
        <w:t>Date:</w:t>
      </w:r>
      <w:r w:rsidRPr="00FA1482">
        <w:t xml:space="preserve"> </w:t>
      </w:r>
      <w:r>
        <w:t xml:space="preserve"> </w:t>
      </w:r>
      <w:r>
        <w:t>15/09/2025</w:t>
      </w:r>
    </w:p>
    <w:p w14:paraId="484EA157" w14:textId="77777777" w:rsidR="0077421D" w:rsidRDefault="0077421D" w:rsidP="0077421D">
      <w:pPr>
        <w:rPr>
          <w:b/>
          <w:bCs/>
        </w:rPr>
      </w:pPr>
    </w:p>
    <w:p w14:paraId="64A78897" w14:textId="1101C762" w:rsidR="0077421D" w:rsidRDefault="0077421D" w:rsidP="0077421D">
      <w:proofErr w:type="spellStart"/>
      <w:r w:rsidRPr="00FA1482">
        <w:rPr>
          <w:b/>
          <w:bCs/>
        </w:rPr>
        <w:t>M</w:t>
      </w:r>
      <w:r>
        <w:rPr>
          <w:b/>
          <w:bCs/>
        </w:rPr>
        <w:t>r</w:t>
      </w:r>
      <w:proofErr w:type="spellEnd"/>
      <w:r>
        <w:rPr>
          <w:b/>
          <w:bCs/>
        </w:rPr>
        <w:t xml:space="preserve"> Jayesh</w:t>
      </w:r>
      <w:r w:rsidRPr="00FA1482">
        <w:br/>
      </w:r>
    </w:p>
    <w:p w14:paraId="28A31FD4" w14:textId="51DDFF32" w:rsidR="0077421D" w:rsidRDefault="0077421D" w:rsidP="0077421D">
      <w:pPr>
        <w:rPr>
          <w:lang w:val="de-DE"/>
        </w:rPr>
      </w:pPr>
      <w:r w:rsidRPr="0077421D">
        <w:rPr>
          <w:lang w:val="de-DE"/>
        </w:rPr>
        <w:t>2001/C1 Janu Bhoye Nagar C</w:t>
      </w:r>
      <w:r>
        <w:rPr>
          <w:lang w:val="de-DE"/>
        </w:rPr>
        <w:t xml:space="preserve">HS </w:t>
      </w:r>
    </w:p>
    <w:p w14:paraId="66A3696B" w14:textId="73AE5774" w:rsidR="0077421D" w:rsidRDefault="0077421D" w:rsidP="0077421D">
      <w:pPr>
        <w:rPr>
          <w:lang w:val="en-IN"/>
        </w:rPr>
      </w:pPr>
      <w:r w:rsidRPr="0077421D">
        <w:rPr>
          <w:lang w:val="en-IN"/>
        </w:rPr>
        <w:t xml:space="preserve">Opp WEH Near </w:t>
      </w:r>
      <w:proofErr w:type="spellStart"/>
      <w:r w:rsidRPr="0077421D">
        <w:rPr>
          <w:lang w:val="en-IN"/>
        </w:rPr>
        <w:t>Santaram</w:t>
      </w:r>
      <w:proofErr w:type="spellEnd"/>
      <w:r w:rsidRPr="0077421D">
        <w:rPr>
          <w:lang w:val="en-IN"/>
        </w:rPr>
        <w:t xml:space="preserve"> T</w:t>
      </w:r>
      <w:r>
        <w:rPr>
          <w:lang w:val="en-IN"/>
        </w:rPr>
        <w:t>alav</w:t>
      </w:r>
    </w:p>
    <w:p w14:paraId="669EB552" w14:textId="008E5DB6" w:rsidR="0077421D" w:rsidRDefault="0077421D" w:rsidP="0077421D">
      <w:pPr>
        <w:rPr>
          <w:lang w:val="en-IN"/>
        </w:rPr>
      </w:pPr>
      <w:r>
        <w:rPr>
          <w:lang w:val="en-IN"/>
        </w:rPr>
        <w:t xml:space="preserve">Malad East </w:t>
      </w:r>
    </w:p>
    <w:p w14:paraId="53712584" w14:textId="04292BC9" w:rsidR="0077421D" w:rsidRPr="0077421D" w:rsidRDefault="0077421D" w:rsidP="0077421D">
      <w:pPr>
        <w:rPr>
          <w:lang w:val="en-IN"/>
        </w:rPr>
      </w:pPr>
      <w:r>
        <w:rPr>
          <w:lang w:val="en-IN"/>
        </w:rPr>
        <w:t xml:space="preserve">Mumbai 400097 </w:t>
      </w:r>
    </w:p>
    <w:p w14:paraId="0B837D25" w14:textId="77777777" w:rsidR="0077421D" w:rsidRPr="0077421D" w:rsidRDefault="0077421D" w:rsidP="0077421D">
      <w:pPr>
        <w:rPr>
          <w:lang w:val="en-IN"/>
        </w:rPr>
      </w:pPr>
    </w:p>
    <w:p w14:paraId="2B4CE9A1" w14:textId="0CC109F4" w:rsidR="0077421D" w:rsidRPr="00FA1482" w:rsidRDefault="0077421D" w:rsidP="0077421D">
      <w:r w:rsidRPr="00FA1482">
        <w:t xml:space="preserve">Dear </w:t>
      </w:r>
      <w:r>
        <w:t>Jayesh</w:t>
      </w:r>
      <w:r w:rsidRPr="00FA1482">
        <w:t>,</w:t>
      </w:r>
    </w:p>
    <w:p w14:paraId="40AB9477" w14:textId="77777777" w:rsidR="0077421D" w:rsidRPr="00FA1482" w:rsidRDefault="0077421D" w:rsidP="0077421D">
      <w:r w:rsidRPr="00FA1482">
        <w:t xml:space="preserve">We are pleased to extend to you an offer for the position of </w:t>
      </w:r>
      <w:r w:rsidRPr="00FA1482">
        <w:rPr>
          <w:b/>
          <w:bCs/>
        </w:rPr>
        <w:t>Semi-Qualified Assistant</w:t>
      </w:r>
      <w:r w:rsidRPr="00FA1482">
        <w:t xml:space="preserve"> with NR Agrawal &amp; Co. We are impressed with your qualifications and experience, and we believe you will be a valuable addition to our team.</w:t>
      </w:r>
    </w:p>
    <w:p w14:paraId="6D0F7631" w14:textId="77777777" w:rsidR="0077421D" w:rsidRDefault="0077421D" w:rsidP="0077421D">
      <w:pPr>
        <w:rPr>
          <w:b/>
          <w:bCs/>
        </w:rPr>
      </w:pPr>
    </w:p>
    <w:p w14:paraId="116B5DF1" w14:textId="0A2FF67B" w:rsidR="0077421D" w:rsidRPr="00FA1482" w:rsidRDefault="0077421D" w:rsidP="0077421D">
      <w:pPr>
        <w:rPr>
          <w:b/>
          <w:bCs/>
        </w:rPr>
      </w:pPr>
      <w:r w:rsidRPr="00FA1482">
        <w:rPr>
          <w:b/>
          <w:bCs/>
        </w:rPr>
        <w:t>POSITION DETAILS</w:t>
      </w:r>
    </w:p>
    <w:p w14:paraId="5EFFAFAE" w14:textId="77777777" w:rsidR="0077421D" w:rsidRPr="00FA1482" w:rsidRDefault="0077421D" w:rsidP="0077421D">
      <w:r w:rsidRPr="00FA1482">
        <w:rPr>
          <w:b/>
          <w:bCs/>
        </w:rPr>
        <w:t>Position Title:</w:t>
      </w:r>
      <w:r w:rsidRPr="00FA1482">
        <w:t xml:space="preserve"> Semi-Qualified Assistant</w:t>
      </w:r>
    </w:p>
    <w:p w14:paraId="12038AD8" w14:textId="77777777" w:rsidR="0077421D" w:rsidRPr="00FA1482" w:rsidRDefault="0077421D" w:rsidP="0077421D">
      <w:pPr>
        <w:rPr>
          <w:b/>
          <w:bCs/>
        </w:rPr>
      </w:pPr>
      <w:r w:rsidRPr="00FA1482">
        <w:rPr>
          <w:b/>
          <w:bCs/>
        </w:rPr>
        <w:t>COMPENSATION PACKAGE</w:t>
      </w:r>
    </w:p>
    <w:p w14:paraId="2CF231C6" w14:textId="77777777" w:rsidR="0077421D" w:rsidRDefault="0077421D" w:rsidP="0077421D">
      <w:pPr>
        <w:rPr>
          <w:b/>
          <w:bCs/>
        </w:rPr>
      </w:pPr>
      <w:r w:rsidRPr="00FA1482">
        <w:rPr>
          <w:b/>
          <w:bCs/>
        </w:rPr>
        <w:t>Probation Period:</w:t>
      </w:r>
    </w:p>
    <w:p w14:paraId="142538B7" w14:textId="77777777" w:rsidR="0077421D" w:rsidRPr="00FA1482" w:rsidRDefault="0077421D" w:rsidP="0077421D"/>
    <w:p w14:paraId="626C4056" w14:textId="77777777"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Salary:</w:t>
      </w:r>
      <w:r w:rsidRPr="00FA1482">
        <w:t xml:space="preserve"> ₹2</w:t>
      </w:r>
      <w:r>
        <w:t>6</w:t>
      </w:r>
      <w:r w:rsidRPr="00FA1482">
        <w:t>,000 per month</w:t>
      </w:r>
    </w:p>
    <w:p w14:paraId="6DED010D" w14:textId="77777777"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Duration:</w:t>
      </w:r>
      <w:r w:rsidRPr="00FA1482">
        <w:t xml:space="preserve"> Until 30th November 2025</w:t>
      </w:r>
    </w:p>
    <w:p w14:paraId="384E3973" w14:textId="77777777" w:rsidR="0077421D" w:rsidRPr="00FA1482" w:rsidRDefault="0077421D" w:rsidP="0077421D">
      <w:pPr>
        <w:widowControl/>
        <w:numPr>
          <w:ilvl w:val="0"/>
          <w:numId w:val="37"/>
        </w:numPr>
        <w:suppressAutoHyphens w:val="0"/>
        <w:autoSpaceDN/>
        <w:spacing w:after="160" w:line="259" w:lineRule="auto"/>
        <w:textAlignment w:val="auto"/>
      </w:pPr>
      <w:r w:rsidRPr="00FA1482">
        <w:rPr>
          <w:b/>
          <w:bCs/>
        </w:rPr>
        <w:t>Security Deposit:</w:t>
      </w:r>
      <w:r w:rsidRPr="00FA1482">
        <w:t xml:space="preserve"> Not applicable during probation</w:t>
      </w:r>
    </w:p>
    <w:p w14:paraId="2BFEAFA5" w14:textId="77777777" w:rsidR="0077421D" w:rsidRPr="00FA1482" w:rsidRDefault="0077421D" w:rsidP="0077421D">
      <w:r w:rsidRPr="00FA1482">
        <w:rPr>
          <w:b/>
          <w:bCs/>
        </w:rPr>
        <w:t>Post-Probation:</w:t>
      </w:r>
    </w:p>
    <w:p w14:paraId="64A50FA0" w14:textId="77777777" w:rsidR="0077421D" w:rsidRPr="00FA1482" w:rsidRDefault="0077421D" w:rsidP="0077421D">
      <w:pPr>
        <w:widowControl/>
        <w:numPr>
          <w:ilvl w:val="0"/>
          <w:numId w:val="38"/>
        </w:numPr>
        <w:suppressAutoHyphens w:val="0"/>
        <w:autoSpaceDN/>
        <w:spacing w:after="160" w:line="259" w:lineRule="auto"/>
        <w:textAlignment w:val="auto"/>
      </w:pPr>
      <w:r w:rsidRPr="00FA1482">
        <w:rPr>
          <w:b/>
          <w:bCs/>
        </w:rPr>
        <w:t>Salary:</w:t>
      </w:r>
      <w:r w:rsidRPr="00FA1482">
        <w:t xml:space="preserve"> ₹</w:t>
      </w:r>
      <w:r>
        <w:t>28</w:t>
      </w:r>
      <w:r w:rsidRPr="00FA1482">
        <w:t>,000 per month (effective from 1st December 2025)</w:t>
      </w:r>
    </w:p>
    <w:p w14:paraId="2B55604B" w14:textId="77777777" w:rsidR="0077421D" w:rsidRPr="00FA1482" w:rsidRDefault="0077421D" w:rsidP="0077421D">
      <w:pPr>
        <w:widowControl/>
        <w:numPr>
          <w:ilvl w:val="0"/>
          <w:numId w:val="38"/>
        </w:numPr>
        <w:suppressAutoHyphens w:val="0"/>
        <w:autoSpaceDN/>
        <w:spacing w:after="160" w:line="259" w:lineRule="auto"/>
        <w:textAlignment w:val="auto"/>
      </w:pPr>
      <w:r w:rsidRPr="00FA1482">
        <w:rPr>
          <w:b/>
          <w:bCs/>
        </w:rPr>
        <w:t>Security Deposit:</w:t>
      </w:r>
      <w:r w:rsidRPr="00FA1482">
        <w:t xml:space="preserve"> ₹1,000 per month will be withheld as security deposit</w:t>
      </w:r>
    </w:p>
    <w:p w14:paraId="055BD7B2" w14:textId="77777777" w:rsidR="0077421D" w:rsidRDefault="0077421D" w:rsidP="0077421D">
      <w:pPr>
        <w:widowControl/>
        <w:numPr>
          <w:ilvl w:val="0"/>
          <w:numId w:val="38"/>
        </w:numPr>
        <w:suppressAutoHyphens w:val="0"/>
        <w:autoSpaceDN/>
        <w:spacing w:after="160" w:line="259" w:lineRule="auto"/>
        <w:textAlignment w:val="auto"/>
      </w:pPr>
      <w:r w:rsidRPr="00FA1482">
        <w:rPr>
          <w:b/>
          <w:bCs/>
        </w:rPr>
        <w:t>Security Deposit Payment:</w:t>
      </w:r>
      <w:r w:rsidRPr="00FA1482">
        <w:t xml:space="preserve"> Will be paid at the end of every 12 months along with the 13th month salary as per terms of agreement</w:t>
      </w:r>
    </w:p>
    <w:p w14:paraId="6A34E520" w14:textId="77777777" w:rsidR="0077421D" w:rsidRDefault="0077421D" w:rsidP="0077421D">
      <w:pPr>
        <w:widowControl/>
        <w:suppressAutoHyphens w:val="0"/>
        <w:autoSpaceDN/>
        <w:spacing w:after="160" w:line="259" w:lineRule="auto"/>
        <w:textAlignment w:val="auto"/>
      </w:pPr>
    </w:p>
    <w:p w14:paraId="5E3EDB21" w14:textId="77777777" w:rsidR="0077421D" w:rsidRDefault="0077421D" w:rsidP="0077421D">
      <w:pPr>
        <w:widowControl/>
        <w:suppressAutoHyphens w:val="0"/>
        <w:autoSpaceDN/>
        <w:spacing w:after="160" w:line="259" w:lineRule="auto"/>
        <w:textAlignment w:val="auto"/>
      </w:pPr>
    </w:p>
    <w:p w14:paraId="627A956B" w14:textId="77777777" w:rsidR="0077421D" w:rsidRDefault="0077421D" w:rsidP="0077421D">
      <w:pPr>
        <w:widowControl/>
        <w:suppressAutoHyphens w:val="0"/>
        <w:autoSpaceDN/>
        <w:spacing w:after="160" w:line="259" w:lineRule="auto"/>
        <w:textAlignment w:val="auto"/>
      </w:pPr>
    </w:p>
    <w:p w14:paraId="3B584FF4" w14:textId="77777777" w:rsidR="0077421D" w:rsidRDefault="0077421D" w:rsidP="0077421D">
      <w:pPr>
        <w:widowControl/>
        <w:suppressAutoHyphens w:val="0"/>
        <w:autoSpaceDN/>
        <w:spacing w:after="160" w:line="259" w:lineRule="auto"/>
        <w:textAlignment w:val="auto"/>
      </w:pPr>
    </w:p>
    <w:p w14:paraId="2F6E6EDA" w14:textId="77777777" w:rsidR="0077421D" w:rsidRPr="00FA1482" w:rsidRDefault="0077421D" w:rsidP="0077421D">
      <w:pPr>
        <w:rPr>
          <w:b/>
          <w:bCs/>
        </w:rPr>
      </w:pPr>
      <w:r w:rsidRPr="00FA1482">
        <w:rPr>
          <w:b/>
          <w:bCs/>
        </w:rPr>
        <w:t>LEAVE POLICY</w:t>
      </w:r>
    </w:p>
    <w:p w14:paraId="3A9F7AF6" w14:textId="77777777" w:rsidR="0077421D" w:rsidRPr="00FA1482" w:rsidRDefault="0077421D" w:rsidP="0077421D">
      <w:r w:rsidRPr="00FA1482">
        <w:rPr>
          <w:b/>
          <w:bCs/>
        </w:rPr>
        <w:t>Paid Leaves:</w:t>
      </w:r>
    </w:p>
    <w:p w14:paraId="133CFA13"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Entitlement:</w:t>
      </w:r>
      <w:r w:rsidRPr="00FA1482">
        <w:t xml:space="preserve"> 12 paid leaves per annum on proportionate basis</w:t>
      </w:r>
    </w:p>
    <w:p w14:paraId="2552620D"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Credit Period:</w:t>
      </w:r>
      <w:r w:rsidRPr="00FA1482">
        <w:t xml:space="preserve"> Leave credit starts from the month succeeding probation period end</w:t>
      </w:r>
    </w:p>
    <w:p w14:paraId="64885A92"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Proportionate Calculation:</w:t>
      </w:r>
      <w:r w:rsidRPr="00FA1482">
        <w:t xml:space="preserve"> For mid-year joining, leaves will be calculated proportionately from the month probation ends</w:t>
      </w:r>
    </w:p>
    <w:p w14:paraId="5E0788AD" w14:textId="77777777" w:rsidR="0077421D" w:rsidRPr="00FA1482" w:rsidRDefault="0077421D" w:rsidP="0077421D">
      <w:pPr>
        <w:widowControl/>
        <w:numPr>
          <w:ilvl w:val="0"/>
          <w:numId w:val="39"/>
        </w:numPr>
        <w:suppressAutoHyphens w:val="0"/>
        <w:autoSpaceDN/>
        <w:spacing w:after="160" w:line="259" w:lineRule="auto"/>
        <w:textAlignment w:val="auto"/>
      </w:pPr>
      <w:r w:rsidRPr="00FA1482">
        <w:rPr>
          <w:b/>
          <w:bCs/>
        </w:rPr>
        <w:t>Payment:</w:t>
      </w:r>
      <w:r w:rsidRPr="00FA1482">
        <w:t xml:space="preserve"> Cumulative leave payments will be made twice yearly with April and October salaries</w:t>
      </w:r>
    </w:p>
    <w:p w14:paraId="6213356E" w14:textId="77777777" w:rsidR="0077421D" w:rsidRDefault="0077421D" w:rsidP="0077421D">
      <w:pPr>
        <w:widowControl/>
        <w:numPr>
          <w:ilvl w:val="0"/>
          <w:numId w:val="39"/>
        </w:numPr>
        <w:suppressAutoHyphens w:val="0"/>
        <w:autoSpaceDN/>
        <w:spacing w:after="160" w:line="259" w:lineRule="auto"/>
        <w:textAlignment w:val="auto"/>
      </w:pPr>
      <w:r w:rsidRPr="00FA1482">
        <w:rPr>
          <w:b/>
          <w:bCs/>
        </w:rPr>
        <w:t>Deduction:</w:t>
      </w:r>
      <w:r w:rsidRPr="00FA1482">
        <w:t xml:space="preserve"> Leaves will be deducted as taken; however, per month leave entitlement will be paid</w:t>
      </w:r>
    </w:p>
    <w:p w14:paraId="15F59BF9" w14:textId="77777777" w:rsidR="0077421D" w:rsidRPr="006E0337" w:rsidRDefault="0077421D" w:rsidP="0077421D">
      <w:pPr>
        <w:widowControl/>
        <w:numPr>
          <w:ilvl w:val="0"/>
          <w:numId w:val="39"/>
        </w:numPr>
        <w:suppressAutoHyphens w:val="0"/>
        <w:autoSpaceDN/>
        <w:spacing w:after="160" w:line="259" w:lineRule="auto"/>
        <w:textAlignment w:val="auto"/>
        <w:rPr>
          <w:b/>
          <w:bCs/>
        </w:rPr>
      </w:pPr>
      <w:r w:rsidRPr="006E0337">
        <w:rPr>
          <w:b/>
          <w:bCs/>
        </w:rPr>
        <w:t xml:space="preserve">Leave Application Process: </w:t>
      </w:r>
    </w:p>
    <w:p w14:paraId="0A6D5F39" w14:textId="77777777" w:rsidR="0077421D" w:rsidRDefault="0077421D" w:rsidP="0077421D">
      <w:pPr>
        <w:widowControl/>
        <w:numPr>
          <w:ilvl w:val="1"/>
          <w:numId w:val="39"/>
        </w:numPr>
        <w:suppressAutoHyphens w:val="0"/>
        <w:autoSpaceDN/>
        <w:spacing w:after="160" w:line="259" w:lineRule="auto"/>
        <w:textAlignment w:val="auto"/>
      </w:pPr>
      <w:r>
        <w:t>Planned leaves must be submitted in writing via email to nischal@nragroup.in</w:t>
      </w:r>
    </w:p>
    <w:p w14:paraId="20EAD74A" w14:textId="77777777" w:rsidR="0077421D" w:rsidRDefault="0077421D" w:rsidP="0077421D">
      <w:pPr>
        <w:widowControl/>
        <w:numPr>
          <w:ilvl w:val="1"/>
          <w:numId w:val="39"/>
        </w:numPr>
        <w:suppressAutoHyphens w:val="0"/>
        <w:autoSpaceDN/>
        <w:spacing w:after="160" w:line="259" w:lineRule="auto"/>
        <w:textAlignment w:val="auto"/>
      </w:pPr>
      <w:r>
        <w:t>Emergency leaves must be informed immediately via WhatsApp message to 9930007074</w:t>
      </w:r>
    </w:p>
    <w:p w14:paraId="6C51F398" w14:textId="77777777" w:rsidR="0077421D" w:rsidRDefault="0077421D" w:rsidP="0077421D">
      <w:pPr>
        <w:widowControl/>
        <w:numPr>
          <w:ilvl w:val="0"/>
          <w:numId w:val="39"/>
        </w:numPr>
        <w:suppressAutoHyphens w:val="0"/>
        <w:autoSpaceDN/>
        <w:spacing w:after="160" w:line="259" w:lineRule="auto"/>
        <w:textAlignment w:val="auto"/>
      </w:pPr>
      <w:r w:rsidRPr="00937AB2">
        <w:rPr>
          <w:b/>
          <w:bCs/>
        </w:rPr>
        <w:t>Sandwich Leave Policy:</w:t>
      </w:r>
      <w:r>
        <w:rPr>
          <w:b/>
          <w:bCs/>
        </w:rPr>
        <w:t xml:space="preserve">  </w:t>
      </w:r>
      <w:r w:rsidRPr="00937AB2">
        <w:t>If any casual, planned, or emergency leave is taken before and after weekly off/festival leave, then such weekly off/festival leave will be considered as leave taken</w:t>
      </w:r>
    </w:p>
    <w:p w14:paraId="1EFAF386" w14:textId="77777777" w:rsidR="0077421D" w:rsidRDefault="0077421D" w:rsidP="0077421D">
      <w:pPr>
        <w:ind w:left="720"/>
      </w:pPr>
    </w:p>
    <w:p w14:paraId="1C5D2556" w14:textId="77777777" w:rsidR="0077421D" w:rsidRPr="00FA1482" w:rsidRDefault="0077421D" w:rsidP="0077421D">
      <w:r w:rsidRPr="00FA1482">
        <w:rPr>
          <w:b/>
          <w:bCs/>
        </w:rPr>
        <w:t>Festival Holidays:</w:t>
      </w:r>
    </w:p>
    <w:p w14:paraId="3C6E1CEC" w14:textId="77777777" w:rsidR="0077421D" w:rsidRPr="00FA1482" w:rsidRDefault="0077421D" w:rsidP="0077421D">
      <w:pPr>
        <w:widowControl/>
        <w:numPr>
          <w:ilvl w:val="0"/>
          <w:numId w:val="40"/>
        </w:numPr>
        <w:suppressAutoHyphens w:val="0"/>
        <w:autoSpaceDN/>
        <w:spacing w:after="160" w:line="259" w:lineRule="auto"/>
        <w:textAlignment w:val="auto"/>
      </w:pPr>
      <w:r w:rsidRPr="00FA1482">
        <w:rPr>
          <w:b/>
          <w:bCs/>
        </w:rPr>
        <w:t>Entitlement:</w:t>
      </w:r>
      <w:r w:rsidRPr="00FA1482">
        <w:t xml:space="preserve"> 13 annual festival leaves</w:t>
      </w:r>
    </w:p>
    <w:p w14:paraId="67586AEA" w14:textId="77777777" w:rsidR="0077421D" w:rsidRDefault="0077421D" w:rsidP="0077421D">
      <w:pPr>
        <w:widowControl/>
        <w:numPr>
          <w:ilvl w:val="0"/>
          <w:numId w:val="40"/>
        </w:numPr>
        <w:suppressAutoHyphens w:val="0"/>
        <w:autoSpaceDN/>
        <w:spacing w:after="160" w:line="259" w:lineRule="auto"/>
        <w:textAlignment w:val="auto"/>
      </w:pPr>
      <w:r w:rsidRPr="00FA1482">
        <w:rPr>
          <w:b/>
          <w:bCs/>
        </w:rPr>
        <w:t>Holiday List:</w:t>
      </w:r>
      <w:r w:rsidRPr="00FA1482">
        <w:t xml:space="preserve"> As per the schedule attached and forming part of this agreement</w:t>
      </w:r>
    </w:p>
    <w:p w14:paraId="460A8366" w14:textId="77777777" w:rsidR="0077421D" w:rsidRPr="00FA1482" w:rsidRDefault="0077421D" w:rsidP="0077421D">
      <w:pPr>
        <w:ind w:left="720"/>
      </w:pPr>
    </w:p>
    <w:p w14:paraId="1C5FCB94" w14:textId="77777777" w:rsidR="0077421D" w:rsidRPr="00FA1482" w:rsidRDefault="0077421D" w:rsidP="0077421D">
      <w:pPr>
        <w:rPr>
          <w:b/>
          <w:bCs/>
        </w:rPr>
      </w:pPr>
      <w:r w:rsidRPr="00FA1482">
        <w:rPr>
          <w:b/>
          <w:bCs/>
        </w:rPr>
        <w:t>ATTENDANCE POLICY</w:t>
      </w:r>
    </w:p>
    <w:p w14:paraId="2211B958"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Working Days:</w:t>
      </w:r>
      <w:r w:rsidRPr="00FA1482">
        <w:t xml:space="preserve"> Monday to Friday &amp; every 1st/3rd/5th Saturday </w:t>
      </w:r>
    </w:p>
    <w:p w14:paraId="1D0030E0"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Timings:</w:t>
      </w:r>
      <w:r w:rsidRPr="00FA1482">
        <w:t xml:space="preserve"> 9:30 AM to 5:30 PM</w:t>
      </w:r>
    </w:p>
    <w:p w14:paraId="2B5FB4ED"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Late Arrival Policy:</w:t>
      </w:r>
      <w:r w:rsidRPr="00FA1482">
        <w:t xml:space="preserve"> Up to 3 late arrivals (until 9:45 AM) will not be marked as late. The 4th late arrival after 9:45 AM will be considered late arrival and half day will be marked</w:t>
      </w:r>
    </w:p>
    <w:p w14:paraId="11ACC0BE" w14:textId="77777777" w:rsidR="0077421D" w:rsidRPr="00FA1482" w:rsidRDefault="0077421D" w:rsidP="0077421D">
      <w:pPr>
        <w:widowControl/>
        <w:numPr>
          <w:ilvl w:val="0"/>
          <w:numId w:val="41"/>
        </w:numPr>
        <w:suppressAutoHyphens w:val="0"/>
        <w:autoSpaceDN/>
        <w:spacing w:after="160" w:line="259" w:lineRule="auto"/>
        <w:textAlignment w:val="auto"/>
      </w:pPr>
      <w:r w:rsidRPr="00FA1482">
        <w:rPr>
          <w:b/>
          <w:bCs/>
        </w:rPr>
        <w:t>Absence Policy:</w:t>
      </w:r>
      <w:r w:rsidRPr="00FA1482">
        <w:t xml:space="preserve"> Absenteeism will be deducted on month-to-month basis</w:t>
      </w:r>
    </w:p>
    <w:p w14:paraId="2B6AE7EE" w14:textId="77777777" w:rsidR="0077421D" w:rsidRDefault="0077421D" w:rsidP="0077421D">
      <w:pPr>
        <w:widowControl/>
        <w:numPr>
          <w:ilvl w:val="0"/>
          <w:numId w:val="41"/>
        </w:numPr>
        <w:suppressAutoHyphens w:val="0"/>
        <w:autoSpaceDN/>
        <w:spacing w:after="160" w:line="259" w:lineRule="auto"/>
        <w:textAlignment w:val="auto"/>
      </w:pPr>
      <w:r w:rsidRPr="00FA1482">
        <w:rPr>
          <w:b/>
          <w:bCs/>
        </w:rPr>
        <w:t>Overtime Policy:</w:t>
      </w:r>
      <w:r w:rsidRPr="00FA1482">
        <w:t xml:space="preserve"> There is no system of overtime compensation. It is expected that all assignments are duly completed during working hours. However, if there is a special reason to work beyond 5:30 PM (particularly before tax due dates), the excess hours will be </w:t>
      </w:r>
      <w:proofErr w:type="spellStart"/>
      <w:r w:rsidRPr="00FA1482">
        <w:t>totalled</w:t>
      </w:r>
      <w:proofErr w:type="spellEnd"/>
      <w:r w:rsidRPr="00FA1482">
        <w:t xml:space="preserve"> and credit leave shall be accordingly granted which can be set off against leave taken in a month</w:t>
      </w:r>
    </w:p>
    <w:p w14:paraId="3F506410" w14:textId="77777777" w:rsidR="0077421D" w:rsidRDefault="0077421D" w:rsidP="0077421D">
      <w:pPr>
        <w:ind w:left="720"/>
      </w:pPr>
    </w:p>
    <w:p w14:paraId="028AD130" w14:textId="77777777" w:rsidR="0077421D" w:rsidRDefault="0077421D" w:rsidP="0077421D">
      <w:pPr>
        <w:ind w:left="720"/>
      </w:pPr>
    </w:p>
    <w:p w14:paraId="4D6AA841" w14:textId="77777777" w:rsidR="0077421D" w:rsidRDefault="0077421D" w:rsidP="0077421D">
      <w:pPr>
        <w:ind w:left="720"/>
      </w:pPr>
    </w:p>
    <w:p w14:paraId="2B8016F2" w14:textId="77777777" w:rsidR="0077421D" w:rsidRDefault="0077421D" w:rsidP="0077421D">
      <w:pPr>
        <w:ind w:left="720"/>
      </w:pPr>
    </w:p>
    <w:p w14:paraId="62EBA8A9" w14:textId="77777777" w:rsidR="0077421D" w:rsidRPr="00FA1482" w:rsidRDefault="0077421D" w:rsidP="0077421D">
      <w:pPr>
        <w:ind w:left="720"/>
      </w:pPr>
    </w:p>
    <w:p w14:paraId="0A1B820C" w14:textId="77777777" w:rsidR="0077421D" w:rsidRPr="00FA1482" w:rsidRDefault="0077421D" w:rsidP="0077421D">
      <w:pPr>
        <w:rPr>
          <w:b/>
          <w:bCs/>
        </w:rPr>
      </w:pPr>
      <w:r w:rsidRPr="00FA1482">
        <w:rPr>
          <w:b/>
          <w:bCs/>
        </w:rPr>
        <w:t>RESPONSIBILITIES</w:t>
      </w:r>
    </w:p>
    <w:p w14:paraId="5C58BDBB" w14:textId="77777777" w:rsidR="0077421D" w:rsidRPr="00FA1482" w:rsidRDefault="0077421D" w:rsidP="0077421D">
      <w:r w:rsidRPr="00FA1482">
        <w:t>In your role as Semi-Qualified Assistant, you will be responsible for:</w:t>
      </w:r>
    </w:p>
    <w:p w14:paraId="537391B0" w14:textId="77777777" w:rsidR="0077421D" w:rsidRDefault="0077421D" w:rsidP="0077421D">
      <w:r w:rsidRPr="00FA1482">
        <w:t xml:space="preserve">a) Managing, executing, and ensuring timely completion of all types of audits and tax compliance for NR Agrawal &amp; Co </w:t>
      </w:r>
    </w:p>
    <w:p w14:paraId="13A8F637" w14:textId="77777777" w:rsidR="0077421D" w:rsidRDefault="0077421D" w:rsidP="0077421D">
      <w:r w:rsidRPr="00FA1482">
        <w:t xml:space="preserve">b) Compliance with regards to direct &amp; indirect taxation </w:t>
      </w:r>
    </w:p>
    <w:p w14:paraId="53FA5753" w14:textId="77777777" w:rsidR="0077421D" w:rsidRDefault="0077421D" w:rsidP="0077421D">
      <w:r w:rsidRPr="00FA1482">
        <w:t xml:space="preserve">c) Bank &amp; PSU audits &amp; assurance </w:t>
      </w:r>
    </w:p>
    <w:p w14:paraId="45F4DF99" w14:textId="77777777" w:rsidR="0077421D" w:rsidRDefault="0077421D" w:rsidP="0077421D">
      <w:r w:rsidRPr="00FA1482">
        <w:t>d) Any other audits/compliance/appeals under various statutes e) Engaging in any activity ancillary to the core functions of the partnership firm or its branches</w:t>
      </w:r>
    </w:p>
    <w:p w14:paraId="6CF2F726" w14:textId="77777777" w:rsidR="0077421D" w:rsidRPr="00FA1482" w:rsidRDefault="0077421D" w:rsidP="0077421D"/>
    <w:p w14:paraId="5E32BF41" w14:textId="77777777" w:rsidR="0077421D" w:rsidRPr="00FA1482" w:rsidRDefault="0077421D" w:rsidP="0077421D">
      <w:pPr>
        <w:rPr>
          <w:b/>
          <w:bCs/>
        </w:rPr>
      </w:pPr>
      <w:r w:rsidRPr="00FA1482">
        <w:rPr>
          <w:b/>
          <w:bCs/>
        </w:rPr>
        <w:t>CONFLICT OF INTEREST DECLARATION</w:t>
      </w:r>
    </w:p>
    <w:p w14:paraId="5BE0162D" w14:textId="77777777" w:rsidR="0077421D" w:rsidRDefault="0077421D" w:rsidP="0077421D">
      <w:r w:rsidRPr="00FA1482">
        <w:t>In line with peer review guidelines, CA firms are required to obtain declaration from all professional staff that they do not have any conflict of interest with the firm's clients. If any such conflict of interest arises in future, the firm shall be intimated immediately.</w:t>
      </w:r>
    </w:p>
    <w:p w14:paraId="09A06EB0" w14:textId="77777777" w:rsidR="0077421D" w:rsidRDefault="0077421D" w:rsidP="0077421D"/>
    <w:p w14:paraId="70FF5340" w14:textId="77777777" w:rsidR="0077421D" w:rsidRDefault="0077421D" w:rsidP="0077421D"/>
    <w:p w14:paraId="70AD6EC8" w14:textId="77777777" w:rsidR="0077421D" w:rsidRPr="00FA1482" w:rsidRDefault="0077421D" w:rsidP="0077421D"/>
    <w:p w14:paraId="3EBF95F6" w14:textId="77777777" w:rsidR="0077421D" w:rsidRPr="00FA1482" w:rsidRDefault="0077421D" w:rsidP="0077421D">
      <w:pPr>
        <w:rPr>
          <w:b/>
          <w:bCs/>
        </w:rPr>
      </w:pPr>
      <w:r w:rsidRPr="00FA1482">
        <w:rPr>
          <w:b/>
          <w:bCs/>
        </w:rPr>
        <w:t>CONFIDENTIALITY CLAUSE</w:t>
      </w:r>
    </w:p>
    <w:p w14:paraId="56E8E17F"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Information Security:</w:t>
      </w:r>
      <w:r w:rsidRPr="00FA1482">
        <w:t xml:space="preserve"> No information related to audit, taxation, accounting processes, policies of the firm and/or its clients will be disclosed, copied, or transferred in any form or manner for any direct/indirect purpose</w:t>
      </w:r>
    </w:p>
    <w:p w14:paraId="3F1FAAE4"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Data Exchange:</w:t>
      </w:r>
      <w:r w:rsidRPr="00FA1482">
        <w:t xml:space="preserve"> All client data will be exchanged through company email ID provided</w:t>
      </w:r>
    </w:p>
    <w:p w14:paraId="3CEBB9EE" w14:textId="77777777" w:rsidR="0077421D" w:rsidRPr="00FA1482" w:rsidRDefault="0077421D" w:rsidP="0077421D">
      <w:pPr>
        <w:widowControl/>
        <w:numPr>
          <w:ilvl w:val="0"/>
          <w:numId w:val="42"/>
        </w:numPr>
        <w:suppressAutoHyphens w:val="0"/>
        <w:autoSpaceDN/>
        <w:spacing w:after="160" w:line="259" w:lineRule="auto"/>
        <w:textAlignment w:val="auto"/>
      </w:pPr>
      <w:r w:rsidRPr="00FA1482">
        <w:rPr>
          <w:b/>
          <w:bCs/>
        </w:rPr>
        <w:t>General Confidentiality:</w:t>
      </w:r>
      <w:r w:rsidRPr="00FA1482">
        <w:t xml:space="preserve"> You are prohibited from sharing any confidential or proprietary information of Head Office, its branches, related staff, partners, or clients with any external third party</w:t>
      </w:r>
    </w:p>
    <w:p w14:paraId="3A48B5C7" w14:textId="77777777" w:rsidR="0077421D" w:rsidRDefault="0077421D" w:rsidP="0077421D">
      <w:pPr>
        <w:widowControl/>
        <w:numPr>
          <w:ilvl w:val="0"/>
          <w:numId w:val="42"/>
        </w:numPr>
        <w:suppressAutoHyphens w:val="0"/>
        <w:autoSpaceDN/>
        <w:spacing w:after="160" w:line="259" w:lineRule="auto"/>
        <w:textAlignment w:val="auto"/>
      </w:pPr>
      <w:r w:rsidRPr="00FA1482">
        <w:rPr>
          <w:b/>
          <w:bCs/>
        </w:rPr>
        <w:t>Offer Confidentiality:</w:t>
      </w:r>
      <w:r w:rsidRPr="00FA1482">
        <w:t xml:space="preserve"> This offer of employment is confidential and intended solely for your consideration. You are requested not to disclose any details of this offer without prior written consent from NR Agrawal &amp; Co</w:t>
      </w:r>
    </w:p>
    <w:p w14:paraId="127276BA" w14:textId="77777777" w:rsidR="0077421D" w:rsidRPr="00FA1482" w:rsidRDefault="0077421D" w:rsidP="0077421D">
      <w:pPr>
        <w:ind w:left="720"/>
      </w:pPr>
    </w:p>
    <w:p w14:paraId="4C417278" w14:textId="77777777" w:rsidR="0077421D" w:rsidRPr="00FA1482" w:rsidRDefault="0077421D" w:rsidP="0077421D">
      <w:pPr>
        <w:rPr>
          <w:b/>
          <w:bCs/>
        </w:rPr>
      </w:pPr>
      <w:r w:rsidRPr="00FA1482">
        <w:rPr>
          <w:b/>
          <w:bCs/>
        </w:rPr>
        <w:t>KYC DOCUMENTATION</w:t>
      </w:r>
    </w:p>
    <w:p w14:paraId="05D14894" w14:textId="77777777" w:rsidR="0077421D" w:rsidRPr="00FA1482" w:rsidRDefault="0077421D" w:rsidP="0077421D">
      <w:r w:rsidRPr="00FA1482">
        <w:t>Please submit the following KYC documents along with your acceptance:</w:t>
      </w:r>
    </w:p>
    <w:p w14:paraId="48DA0738"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PAN Card copy</w:t>
      </w:r>
    </w:p>
    <w:p w14:paraId="6F53C4AF"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Aadhaar Card copy</w:t>
      </w:r>
    </w:p>
    <w:p w14:paraId="7BAD6981"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Educational qualification certificates</w:t>
      </w:r>
    </w:p>
    <w:p w14:paraId="46B5647C"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Experience certificates (if applicable)</w:t>
      </w:r>
    </w:p>
    <w:p w14:paraId="37DCD52B"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Passport size photographs (2 copies)</w:t>
      </w:r>
    </w:p>
    <w:p w14:paraId="2DEAB095" w14:textId="77777777" w:rsidR="0077421D" w:rsidRPr="00FA1482" w:rsidRDefault="0077421D" w:rsidP="0077421D">
      <w:pPr>
        <w:widowControl/>
        <w:numPr>
          <w:ilvl w:val="0"/>
          <w:numId w:val="43"/>
        </w:numPr>
        <w:suppressAutoHyphens w:val="0"/>
        <w:autoSpaceDN/>
        <w:spacing w:after="160" w:line="259" w:lineRule="auto"/>
        <w:textAlignment w:val="auto"/>
      </w:pPr>
      <w:r w:rsidRPr="00FA1482">
        <w:t>Bank account details with cancelled cheque</w:t>
      </w:r>
    </w:p>
    <w:p w14:paraId="1F85156E" w14:textId="77777777" w:rsidR="0077421D" w:rsidRDefault="0077421D" w:rsidP="0077421D">
      <w:pPr>
        <w:widowControl/>
        <w:numPr>
          <w:ilvl w:val="0"/>
          <w:numId w:val="43"/>
        </w:numPr>
        <w:suppressAutoHyphens w:val="0"/>
        <w:autoSpaceDN/>
        <w:spacing w:after="160" w:line="259" w:lineRule="auto"/>
        <w:textAlignment w:val="auto"/>
      </w:pPr>
      <w:r w:rsidRPr="00FA1482">
        <w:t>Address proof</w:t>
      </w:r>
    </w:p>
    <w:p w14:paraId="04879108" w14:textId="77777777" w:rsidR="0077421D" w:rsidRDefault="0077421D" w:rsidP="0077421D">
      <w:pPr>
        <w:widowControl/>
        <w:suppressAutoHyphens w:val="0"/>
        <w:autoSpaceDN/>
        <w:spacing w:after="160" w:line="259" w:lineRule="auto"/>
        <w:textAlignment w:val="auto"/>
      </w:pPr>
    </w:p>
    <w:p w14:paraId="7526050E" w14:textId="77777777" w:rsidR="0077421D" w:rsidRDefault="0077421D" w:rsidP="0077421D">
      <w:pPr>
        <w:rPr>
          <w:b/>
          <w:bCs/>
        </w:rPr>
      </w:pPr>
      <w:r w:rsidRPr="00FA1482">
        <w:rPr>
          <w:b/>
          <w:bCs/>
        </w:rPr>
        <w:lastRenderedPageBreak/>
        <w:t>TERMS &amp; CONDITIONS</w:t>
      </w:r>
    </w:p>
    <w:p w14:paraId="24DE605D" w14:textId="77777777" w:rsidR="0077421D" w:rsidRPr="00FA1482" w:rsidRDefault="0077421D" w:rsidP="0077421D">
      <w:pPr>
        <w:rPr>
          <w:b/>
          <w:bCs/>
        </w:rPr>
      </w:pPr>
    </w:p>
    <w:p w14:paraId="4E9CDA54" w14:textId="76A82F2F" w:rsidR="0077421D" w:rsidRPr="00FA1482" w:rsidRDefault="0077421D" w:rsidP="0077421D">
      <w:pPr>
        <w:widowControl/>
        <w:numPr>
          <w:ilvl w:val="0"/>
          <w:numId w:val="44"/>
        </w:numPr>
        <w:suppressAutoHyphens w:val="0"/>
        <w:autoSpaceDN/>
        <w:spacing w:after="160" w:line="259" w:lineRule="auto"/>
        <w:textAlignment w:val="auto"/>
      </w:pPr>
      <w:r w:rsidRPr="00FA1482">
        <w:rPr>
          <w:b/>
          <w:bCs/>
        </w:rPr>
        <w:t>Minimum Commitment:</w:t>
      </w:r>
      <w:r w:rsidRPr="00FA1482">
        <w:t xml:space="preserve"> Association until January 202</w:t>
      </w:r>
      <w:r w:rsidR="00996F9E">
        <w:t>7</w:t>
      </w:r>
    </w:p>
    <w:p w14:paraId="7270A640" w14:textId="77777777" w:rsidR="0077421D" w:rsidRPr="00FA1482" w:rsidRDefault="0077421D" w:rsidP="0077421D">
      <w:pPr>
        <w:widowControl/>
        <w:numPr>
          <w:ilvl w:val="0"/>
          <w:numId w:val="44"/>
        </w:numPr>
        <w:suppressAutoHyphens w:val="0"/>
        <w:autoSpaceDN/>
        <w:spacing w:after="160" w:line="259" w:lineRule="auto"/>
        <w:textAlignment w:val="auto"/>
      </w:pPr>
      <w:r w:rsidRPr="00FA1482">
        <w:rPr>
          <w:b/>
          <w:bCs/>
        </w:rPr>
        <w:t>Notice Period:</w:t>
      </w:r>
      <w:r w:rsidRPr="00FA1482">
        <w:t xml:space="preserve"> 1 month</w:t>
      </w:r>
    </w:p>
    <w:p w14:paraId="66A6C801" w14:textId="77777777" w:rsidR="0077421D" w:rsidRPr="00FA1482" w:rsidRDefault="0077421D" w:rsidP="0077421D">
      <w:r w:rsidRPr="00FA1482">
        <w:t>We believe that your contributions will significantly enhance our firm's capabilities, and we are excited to have you on board.</w:t>
      </w:r>
    </w:p>
    <w:p w14:paraId="2753B7CA" w14:textId="77777777" w:rsidR="0077421D" w:rsidRPr="00FA1482" w:rsidRDefault="0077421D" w:rsidP="0077421D">
      <w:r w:rsidRPr="00FA1482">
        <w:t>Please indicate your acceptance of this offer by signing and returning this letter along with the required KYC documents.</w:t>
      </w:r>
    </w:p>
    <w:p w14:paraId="51BE89A9" w14:textId="77777777" w:rsidR="0077421D" w:rsidRPr="00FA1482" w:rsidRDefault="0077421D" w:rsidP="0077421D">
      <w:r w:rsidRPr="00FA1482">
        <w:t>Should you have any questions or require further information, please do not hesitate to reach out.</w:t>
      </w:r>
    </w:p>
    <w:p w14:paraId="15B40AF6" w14:textId="77777777" w:rsidR="0077421D" w:rsidRDefault="0077421D" w:rsidP="0077421D">
      <w:r w:rsidRPr="00FA1482">
        <w:t>We look forward to your positive response and to having you join our team.</w:t>
      </w:r>
    </w:p>
    <w:p w14:paraId="51082639" w14:textId="77777777" w:rsidR="0077421D" w:rsidRDefault="0077421D" w:rsidP="0077421D"/>
    <w:p w14:paraId="1D04E419" w14:textId="77777777" w:rsidR="0077421D" w:rsidRDefault="0077421D" w:rsidP="0077421D"/>
    <w:p w14:paraId="61AE7391" w14:textId="77777777" w:rsidR="0077421D" w:rsidRDefault="0077421D" w:rsidP="0077421D"/>
    <w:p w14:paraId="67DFEB10" w14:textId="77777777" w:rsidR="0077421D" w:rsidRDefault="0077421D" w:rsidP="0077421D"/>
    <w:p w14:paraId="6C49056F" w14:textId="77777777" w:rsidR="0077421D" w:rsidRDefault="0077421D" w:rsidP="0077421D"/>
    <w:p w14:paraId="025EA628" w14:textId="77777777" w:rsidR="0077421D" w:rsidRPr="00FA1482" w:rsidRDefault="0077421D" w:rsidP="0077421D"/>
    <w:p w14:paraId="37154ECB" w14:textId="77777777" w:rsidR="0077421D" w:rsidRPr="00FA1482" w:rsidRDefault="0077421D" w:rsidP="0077421D">
      <w:r w:rsidRPr="00FA1482">
        <w:rPr>
          <w:b/>
          <w:bCs/>
        </w:rPr>
        <w:t>Warm regards,</w:t>
      </w:r>
    </w:p>
    <w:p w14:paraId="477C89E7" w14:textId="77777777" w:rsidR="0077421D" w:rsidRDefault="0077421D" w:rsidP="0077421D">
      <w:r w:rsidRPr="00FA1482">
        <w:rPr>
          <w:b/>
          <w:bCs/>
        </w:rPr>
        <w:t>CA Nischal Agrawal</w:t>
      </w:r>
      <w:r w:rsidRPr="00FA1482">
        <w:br/>
        <w:t>Partner</w:t>
      </w:r>
      <w:r w:rsidRPr="00FA1482">
        <w:br/>
        <w:t>NR Agrawal &amp; Co</w:t>
      </w:r>
      <w:r w:rsidRPr="00FA1482">
        <w:br/>
        <w:t>Membership No. 138579</w:t>
      </w:r>
      <w:r w:rsidRPr="00FA1482">
        <w:br/>
        <w:t>209 B, 2nd Floor, Crystal Plaza</w:t>
      </w:r>
      <w:r w:rsidRPr="00FA1482">
        <w:br/>
        <w:t>New Link Road, Andheri West</w:t>
      </w:r>
      <w:r w:rsidRPr="00FA1482">
        <w:br/>
        <w:t>Mumbai 400053</w:t>
      </w:r>
    </w:p>
    <w:p w14:paraId="07A4E1B7" w14:textId="77777777" w:rsidR="0077421D" w:rsidRDefault="0077421D" w:rsidP="0077421D"/>
    <w:p w14:paraId="07FBC8A7" w14:textId="77777777" w:rsidR="0077421D" w:rsidRDefault="0077421D" w:rsidP="0077421D"/>
    <w:p w14:paraId="70B8173D" w14:textId="77777777" w:rsidR="0077421D" w:rsidRPr="00FA1482" w:rsidRDefault="0077421D" w:rsidP="0077421D"/>
    <w:p w14:paraId="0FC339B0" w14:textId="77777777" w:rsidR="0077421D" w:rsidRPr="00FA1482" w:rsidRDefault="0077421D" w:rsidP="0077421D">
      <w:r>
        <w:pict w14:anchorId="1AFC2D2C">
          <v:rect id="_x0000_i1025" style="width:0;height:1.5pt" o:hralign="center" o:hrstd="t" o:hr="t" fillcolor="#a0a0a0" stroked="f"/>
        </w:pict>
      </w:r>
    </w:p>
    <w:p w14:paraId="4F88D573" w14:textId="77777777" w:rsidR="0077421D" w:rsidRDefault="0077421D" w:rsidP="0077421D">
      <w:pPr>
        <w:rPr>
          <w:b/>
          <w:bCs/>
        </w:rPr>
      </w:pPr>
      <w:r w:rsidRPr="00FA1482">
        <w:rPr>
          <w:b/>
          <w:bCs/>
        </w:rPr>
        <w:t>ACCEPTANCE OF OFFER</w:t>
      </w:r>
    </w:p>
    <w:p w14:paraId="4E8FBE1F" w14:textId="77777777" w:rsidR="0077421D" w:rsidRDefault="0077421D" w:rsidP="0077421D">
      <w:pPr>
        <w:rPr>
          <w:b/>
          <w:bCs/>
        </w:rPr>
      </w:pPr>
    </w:p>
    <w:p w14:paraId="17D2BA5B" w14:textId="77777777" w:rsidR="0077421D" w:rsidRPr="00FA1482" w:rsidRDefault="0077421D" w:rsidP="0077421D">
      <w:pPr>
        <w:rPr>
          <w:b/>
          <w:bCs/>
        </w:rPr>
      </w:pPr>
    </w:p>
    <w:p w14:paraId="4F7185AD" w14:textId="77777777" w:rsidR="0077421D" w:rsidRPr="00FA1482" w:rsidRDefault="0077421D" w:rsidP="0077421D">
      <w:r w:rsidRPr="00FA1482">
        <w:t>I, _________________, accept the offer as outlined above and confirm that I have read and understood all terms and conditions mentioned herein.</w:t>
      </w:r>
    </w:p>
    <w:p w14:paraId="51222313" w14:textId="77777777" w:rsidR="0077421D" w:rsidRPr="00FA1482" w:rsidRDefault="0077421D" w:rsidP="0077421D">
      <w:r w:rsidRPr="00FA1482">
        <w:rPr>
          <w:b/>
          <w:bCs/>
        </w:rPr>
        <w:t>Candidate Signature:</w:t>
      </w:r>
      <w:r w:rsidRPr="00FA1482">
        <w:t xml:space="preserve"> _________________________ </w:t>
      </w:r>
      <w:r w:rsidRPr="00FA1482">
        <w:rPr>
          <w:b/>
          <w:bCs/>
        </w:rPr>
        <w:t>Date:</w:t>
      </w:r>
      <w:r w:rsidRPr="00FA1482">
        <w:t xml:space="preserve"> ___________</w:t>
      </w:r>
    </w:p>
    <w:p w14:paraId="25A878F4" w14:textId="77777777" w:rsidR="0077421D" w:rsidRDefault="0077421D" w:rsidP="0077421D">
      <w:r w:rsidRPr="00FA1482">
        <w:rPr>
          <w:b/>
          <w:bCs/>
        </w:rPr>
        <w:t>Name:</w:t>
      </w:r>
      <w:r w:rsidRPr="00FA1482">
        <w:t xml:space="preserve"> _________________________</w:t>
      </w:r>
    </w:p>
    <w:p w14:paraId="6B05D863" w14:textId="77777777" w:rsidR="0077421D" w:rsidRDefault="0077421D" w:rsidP="0077421D"/>
    <w:p w14:paraId="12F4BC8C" w14:textId="77777777" w:rsidR="0077421D" w:rsidRDefault="0077421D" w:rsidP="0077421D"/>
    <w:p w14:paraId="4D598D2D" w14:textId="77777777" w:rsidR="0077421D" w:rsidRDefault="0077421D" w:rsidP="0077421D"/>
    <w:p w14:paraId="68AEA7A1" w14:textId="77777777" w:rsidR="0077421D" w:rsidRDefault="0077421D" w:rsidP="0077421D"/>
    <w:p w14:paraId="322CC0E0" w14:textId="77777777" w:rsidR="0077421D" w:rsidRDefault="0077421D" w:rsidP="0077421D"/>
    <w:p w14:paraId="0C85FC5D" w14:textId="77777777" w:rsidR="0077421D" w:rsidRDefault="0077421D" w:rsidP="0077421D"/>
    <w:p w14:paraId="2E5CD62F" w14:textId="77777777" w:rsidR="0077421D" w:rsidRDefault="0077421D" w:rsidP="0077421D"/>
    <w:p w14:paraId="7C7AA6D6" w14:textId="77777777" w:rsidR="0077421D" w:rsidRDefault="0077421D" w:rsidP="0077421D"/>
    <w:p w14:paraId="4DFC1825" w14:textId="77777777" w:rsidR="0077421D" w:rsidRDefault="0077421D" w:rsidP="0077421D"/>
    <w:p w14:paraId="6AECD607" w14:textId="77777777" w:rsidR="0077421D" w:rsidRDefault="0077421D" w:rsidP="0077421D"/>
    <w:p w14:paraId="78D36309" w14:textId="77777777" w:rsidR="0077421D" w:rsidRDefault="0077421D" w:rsidP="0077421D"/>
    <w:p w14:paraId="5AB22E41" w14:textId="77777777" w:rsidR="0077421D" w:rsidRDefault="0077421D" w:rsidP="0077421D"/>
    <w:p w14:paraId="60E6C952" w14:textId="77777777" w:rsidR="0077421D" w:rsidRDefault="0077421D" w:rsidP="0077421D"/>
    <w:p w14:paraId="1D92DFCF" w14:textId="77777777" w:rsidR="0077421D" w:rsidRDefault="0077421D" w:rsidP="0077421D"/>
    <w:p w14:paraId="7EFC3123" w14:textId="77777777" w:rsidR="0077421D" w:rsidRDefault="0077421D" w:rsidP="0077421D"/>
    <w:p w14:paraId="192E4861" w14:textId="77777777" w:rsidR="0077421D" w:rsidRPr="00FA1482" w:rsidRDefault="0077421D" w:rsidP="0077421D"/>
    <w:p w14:paraId="4B34F571" w14:textId="77777777" w:rsidR="0077421D" w:rsidRPr="00FA1482" w:rsidRDefault="0077421D" w:rsidP="0077421D">
      <w:r>
        <w:pict w14:anchorId="575DBAB6">
          <v:rect id="_x0000_i1026" style="width:0;height:1.5pt" o:hralign="center" o:hrstd="t" o:hr="t" fillcolor="#a0a0a0" stroked="f"/>
        </w:pict>
      </w:r>
    </w:p>
    <w:p w14:paraId="49B8D0DC" w14:textId="77777777" w:rsidR="0077421D" w:rsidRPr="00FA1482" w:rsidRDefault="0077421D" w:rsidP="0077421D">
      <w:pPr>
        <w:rPr>
          <w:b/>
          <w:bCs/>
        </w:rPr>
      </w:pPr>
      <w:r w:rsidRPr="00FA1482">
        <w:rPr>
          <w:b/>
          <w:bCs/>
        </w:rPr>
        <w:t>ANNEXURE: PUBLIC HOLIDAY LIST 2025</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6"/>
        <w:gridCol w:w="514"/>
        <w:gridCol w:w="1881"/>
      </w:tblGrid>
      <w:tr w:rsidR="0077421D" w:rsidRPr="00FA1482" w14:paraId="205A1B28" w14:textId="77777777" w:rsidTr="00552F1D">
        <w:trPr>
          <w:tblHeader/>
          <w:tblCellSpacing w:w="15" w:type="dxa"/>
        </w:trPr>
        <w:tc>
          <w:tcPr>
            <w:tcW w:w="0" w:type="auto"/>
            <w:vAlign w:val="center"/>
            <w:hideMark/>
          </w:tcPr>
          <w:p w14:paraId="52315579" w14:textId="77777777" w:rsidR="0077421D" w:rsidRPr="00FA1482" w:rsidRDefault="0077421D" w:rsidP="00552F1D">
            <w:pPr>
              <w:rPr>
                <w:b/>
                <w:bCs/>
              </w:rPr>
            </w:pPr>
            <w:r w:rsidRPr="00FA1482">
              <w:rPr>
                <w:b/>
                <w:bCs/>
              </w:rPr>
              <w:t>Date</w:t>
            </w:r>
          </w:p>
        </w:tc>
        <w:tc>
          <w:tcPr>
            <w:tcW w:w="0" w:type="auto"/>
            <w:vAlign w:val="center"/>
            <w:hideMark/>
          </w:tcPr>
          <w:p w14:paraId="49A8DCB9" w14:textId="77777777" w:rsidR="0077421D" w:rsidRPr="00FA1482" w:rsidRDefault="0077421D" w:rsidP="00552F1D">
            <w:pPr>
              <w:rPr>
                <w:b/>
                <w:bCs/>
              </w:rPr>
            </w:pPr>
            <w:r w:rsidRPr="00FA1482">
              <w:rPr>
                <w:b/>
                <w:bCs/>
              </w:rPr>
              <w:t>Day</w:t>
            </w:r>
          </w:p>
        </w:tc>
        <w:tc>
          <w:tcPr>
            <w:tcW w:w="0" w:type="auto"/>
            <w:vAlign w:val="center"/>
            <w:hideMark/>
          </w:tcPr>
          <w:p w14:paraId="6E286FE8" w14:textId="77777777" w:rsidR="0077421D" w:rsidRPr="00FA1482" w:rsidRDefault="0077421D" w:rsidP="00552F1D">
            <w:pPr>
              <w:rPr>
                <w:b/>
                <w:bCs/>
              </w:rPr>
            </w:pPr>
            <w:r w:rsidRPr="00FA1482">
              <w:rPr>
                <w:b/>
                <w:bCs/>
              </w:rPr>
              <w:t>Holiday</w:t>
            </w:r>
          </w:p>
        </w:tc>
      </w:tr>
      <w:tr w:rsidR="0077421D" w:rsidRPr="00FA1482" w14:paraId="5B9D9803" w14:textId="77777777" w:rsidTr="00552F1D">
        <w:trPr>
          <w:tblCellSpacing w:w="15" w:type="dxa"/>
        </w:trPr>
        <w:tc>
          <w:tcPr>
            <w:tcW w:w="0" w:type="auto"/>
            <w:vAlign w:val="center"/>
            <w:hideMark/>
          </w:tcPr>
          <w:p w14:paraId="3BD09B62" w14:textId="77777777" w:rsidR="0077421D" w:rsidRPr="00FA1482" w:rsidRDefault="0077421D" w:rsidP="00552F1D">
            <w:r w:rsidRPr="00FA1482">
              <w:t>01 Jan</w:t>
            </w:r>
          </w:p>
        </w:tc>
        <w:tc>
          <w:tcPr>
            <w:tcW w:w="0" w:type="auto"/>
            <w:vAlign w:val="center"/>
            <w:hideMark/>
          </w:tcPr>
          <w:p w14:paraId="4CE5CDE0" w14:textId="77777777" w:rsidR="0077421D" w:rsidRPr="00FA1482" w:rsidRDefault="0077421D" w:rsidP="00552F1D">
            <w:r w:rsidRPr="00FA1482">
              <w:t>Wed</w:t>
            </w:r>
          </w:p>
        </w:tc>
        <w:tc>
          <w:tcPr>
            <w:tcW w:w="0" w:type="auto"/>
            <w:vAlign w:val="center"/>
            <w:hideMark/>
          </w:tcPr>
          <w:p w14:paraId="2717EAF6" w14:textId="77777777" w:rsidR="0077421D" w:rsidRPr="00FA1482" w:rsidRDefault="0077421D" w:rsidP="00552F1D">
            <w:r w:rsidRPr="00FA1482">
              <w:t>New Year's Day</w:t>
            </w:r>
          </w:p>
        </w:tc>
      </w:tr>
      <w:tr w:rsidR="0077421D" w:rsidRPr="00FA1482" w14:paraId="22682581" w14:textId="77777777" w:rsidTr="00552F1D">
        <w:trPr>
          <w:tblCellSpacing w:w="15" w:type="dxa"/>
        </w:trPr>
        <w:tc>
          <w:tcPr>
            <w:tcW w:w="0" w:type="auto"/>
            <w:vAlign w:val="center"/>
            <w:hideMark/>
          </w:tcPr>
          <w:p w14:paraId="47DD9138" w14:textId="77777777" w:rsidR="0077421D" w:rsidRPr="00FA1482" w:rsidRDefault="0077421D" w:rsidP="00552F1D">
            <w:r w:rsidRPr="00FA1482">
              <w:t>26 Jan</w:t>
            </w:r>
          </w:p>
        </w:tc>
        <w:tc>
          <w:tcPr>
            <w:tcW w:w="0" w:type="auto"/>
            <w:vAlign w:val="center"/>
            <w:hideMark/>
          </w:tcPr>
          <w:p w14:paraId="1A18DAED" w14:textId="77777777" w:rsidR="0077421D" w:rsidRPr="00FA1482" w:rsidRDefault="0077421D" w:rsidP="00552F1D">
            <w:r w:rsidRPr="00FA1482">
              <w:t>Sun</w:t>
            </w:r>
          </w:p>
        </w:tc>
        <w:tc>
          <w:tcPr>
            <w:tcW w:w="0" w:type="auto"/>
            <w:vAlign w:val="center"/>
            <w:hideMark/>
          </w:tcPr>
          <w:p w14:paraId="469377CF" w14:textId="77777777" w:rsidR="0077421D" w:rsidRPr="00FA1482" w:rsidRDefault="0077421D" w:rsidP="00552F1D">
            <w:r w:rsidRPr="00FA1482">
              <w:t>Republic Day</w:t>
            </w:r>
          </w:p>
        </w:tc>
      </w:tr>
      <w:tr w:rsidR="0077421D" w:rsidRPr="00FA1482" w14:paraId="462C4E51" w14:textId="77777777" w:rsidTr="00552F1D">
        <w:trPr>
          <w:tblCellSpacing w:w="15" w:type="dxa"/>
        </w:trPr>
        <w:tc>
          <w:tcPr>
            <w:tcW w:w="0" w:type="auto"/>
            <w:vAlign w:val="center"/>
            <w:hideMark/>
          </w:tcPr>
          <w:p w14:paraId="10738F85" w14:textId="77777777" w:rsidR="0077421D" w:rsidRPr="00FA1482" w:rsidRDefault="0077421D" w:rsidP="00552F1D">
            <w:r w:rsidRPr="00FA1482">
              <w:t>26 Feb</w:t>
            </w:r>
          </w:p>
        </w:tc>
        <w:tc>
          <w:tcPr>
            <w:tcW w:w="0" w:type="auto"/>
            <w:vAlign w:val="center"/>
            <w:hideMark/>
          </w:tcPr>
          <w:p w14:paraId="3C55A9FF" w14:textId="77777777" w:rsidR="0077421D" w:rsidRPr="00FA1482" w:rsidRDefault="0077421D" w:rsidP="00552F1D">
            <w:r w:rsidRPr="00FA1482">
              <w:t>Wed</w:t>
            </w:r>
          </w:p>
        </w:tc>
        <w:tc>
          <w:tcPr>
            <w:tcW w:w="0" w:type="auto"/>
            <w:vAlign w:val="center"/>
            <w:hideMark/>
          </w:tcPr>
          <w:p w14:paraId="3D677CD2" w14:textId="77777777" w:rsidR="0077421D" w:rsidRPr="00FA1482" w:rsidRDefault="0077421D" w:rsidP="00552F1D">
            <w:r w:rsidRPr="00FA1482">
              <w:t>Maha Shivaratri</w:t>
            </w:r>
          </w:p>
        </w:tc>
      </w:tr>
      <w:tr w:rsidR="0077421D" w:rsidRPr="00FA1482" w14:paraId="3A7AEBC8" w14:textId="77777777" w:rsidTr="00552F1D">
        <w:trPr>
          <w:tblCellSpacing w:w="15" w:type="dxa"/>
        </w:trPr>
        <w:tc>
          <w:tcPr>
            <w:tcW w:w="0" w:type="auto"/>
            <w:vAlign w:val="center"/>
            <w:hideMark/>
          </w:tcPr>
          <w:p w14:paraId="2CC564F3" w14:textId="77777777" w:rsidR="0077421D" w:rsidRPr="00FA1482" w:rsidRDefault="0077421D" w:rsidP="00552F1D">
            <w:r w:rsidRPr="00FA1482">
              <w:t>14 Mar</w:t>
            </w:r>
          </w:p>
        </w:tc>
        <w:tc>
          <w:tcPr>
            <w:tcW w:w="0" w:type="auto"/>
            <w:vAlign w:val="center"/>
            <w:hideMark/>
          </w:tcPr>
          <w:p w14:paraId="2BBE8ADB" w14:textId="77777777" w:rsidR="0077421D" w:rsidRPr="00FA1482" w:rsidRDefault="0077421D" w:rsidP="00552F1D">
            <w:r w:rsidRPr="00FA1482">
              <w:t>Fri</w:t>
            </w:r>
          </w:p>
        </w:tc>
        <w:tc>
          <w:tcPr>
            <w:tcW w:w="0" w:type="auto"/>
            <w:vAlign w:val="center"/>
            <w:hideMark/>
          </w:tcPr>
          <w:p w14:paraId="47E1BF76" w14:textId="77777777" w:rsidR="0077421D" w:rsidRPr="00FA1482" w:rsidRDefault="0077421D" w:rsidP="00552F1D">
            <w:r w:rsidRPr="00FA1482">
              <w:t>Holi</w:t>
            </w:r>
          </w:p>
        </w:tc>
      </w:tr>
      <w:tr w:rsidR="0077421D" w:rsidRPr="00FA1482" w14:paraId="234567D7" w14:textId="77777777" w:rsidTr="00552F1D">
        <w:trPr>
          <w:tblCellSpacing w:w="15" w:type="dxa"/>
        </w:trPr>
        <w:tc>
          <w:tcPr>
            <w:tcW w:w="0" w:type="auto"/>
            <w:vAlign w:val="center"/>
            <w:hideMark/>
          </w:tcPr>
          <w:p w14:paraId="18B4304D" w14:textId="77777777" w:rsidR="0077421D" w:rsidRPr="00FA1482" w:rsidRDefault="0077421D" w:rsidP="00552F1D">
            <w:r w:rsidRPr="00FA1482">
              <w:t>06 Apr</w:t>
            </w:r>
          </w:p>
        </w:tc>
        <w:tc>
          <w:tcPr>
            <w:tcW w:w="0" w:type="auto"/>
            <w:vAlign w:val="center"/>
            <w:hideMark/>
          </w:tcPr>
          <w:p w14:paraId="53ADA8E0" w14:textId="77777777" w:rsidR="0077421D" w:rsidRPr="00FA1482" w:rsidRDefault="0077421D" w:rsidP="00552F1D">
            <w:r w:rsidRPr="00FA1482">
              <w:t>Sun</w:t>
            </w:r>
          </w:p>
        </w:tc>
        <w:tc>
          <w:tcPr>
            <w:tcW w:w="0" w:type="auto"/>
            <w:vAlign w:val="center"/>
            <w:hideMark/>
          </w:tcPr>
          <w:p w14:paraId="48348E56" w14:textId="77777777" w:rsidR="0077421D" w:rsidRPr="00FA1482" w:rsidRDefault="0077421D" w:rsidP="00552F1D">
            <w:r w:rsidRPr="00FA1482">
              <w:t>Ram Navami</w:t>
            </w:r>
          </w:p>
        </w:tc>
      </w:tr>
      <w:tr w:rsidR="0077421D" w:rsidRPr="00FA1482" w14:paraId="61839F21" w14:textId="77777777" w:rsidTr="00552F1D">
        <w:trPr>
          <w:tblCellSpacing w:w="15" w:type="dxa"/>
        </w:trPr>
        <w:tc>
          <w:tcPr>
            <w:tcW w:w="0" w:type="auto"/>
            <w:vAlign w:val="center"/>
            <w:hideMark/>
          </w:tcPr>
          <w:p w14:paraId="38AD5A7A" w14:textId="77777777" w:rsidR="0077421D" w:rsidRPr="00FA1482" w:rsidRDefault="0077421D" w:rsidP="00552F1D">
            <w:r w:rsidRPr="00FA1482">
              <w:t>15 Aug</w:t>
            </w:r>
          </w:p>
        </w:tc>
        <w:tc>
          <w:tcPr>
            <w:tcW w:w="0" w:type="auto"/>
            <w:vAlign w:val="center"/>
            <w:hideMark/>
          </w:tcPr>
          <w:p w14:paraId="6D74DD13" w14:textId="77777777" w:rsidR="0077421D" w:rsidRPr="00FA1482" w:rsidRDefault="0077421D" w:rsidP="00552F1D">
            <w:r w:rsidRPr="00FA1482">
              <w:t>Fri</w:t>
            </w:r>
          </w:p>
        </w:tc>
        <w:tc>
          <w:tcPr>
            <w:tcW w:w="0" w:type="auto"/>
            <w:vAlign w:val="center"/>
            <w:hideMark/>
          </w:tcPr>
          <w:p w14:paraId="37520B2D" w14:textId="77777777" w:rsidR="0077421D" w:rsidRPr="00FA1482" w:rsidRDefault="0077421D" w:rsidP="00552F1D">
            <w:r w:rsidRPr="00FA1482">
              <w:t>Independence Day</w:t>
            </w:r>
          </w:p>
        </w:tc>
      </w:tr>
      <w:tr w:rsidR="0077421D" w:rsidRPr="00FA1482" w14:paraId="6B303A25" w14:textId="77777777" w:rsidTr="00552F1D">
        <w:trPr>
          <w:tblCellSpacing w:w="15" w:type="dxa"/>
        </w:trPr>
        <w:tc>
          <w:tcPr>
            <w:tcW w:w="0" w:type="auto"/>
            <w:vAlign w:val="center"/>
            <w:hideMark/>
          </w:tcPr>
          <w:p w14:paraId="117C9067" w14:textId="77777777" w:rsidR="0077421D" w:rsidRPr="00FA1482" w:rsidRDefault="0077421D" w:rsidP="00552F1D">
            <w:r w:rsidRPr="00FA1482">
              <w:t>27 Aug</w:t>
            </w:r>
          </w:p>
        </w:tc>
        <w:tc>
          <w:tcPr>
            <w:tcW w:w="0" w:type="auto"/>
            <w:vAlign w:val="center"/>
            <w:hideMark/>
          </w:tcPr>
          <w:p w14:paraId="72BC89F8" w14:textId="77777777" w:rsidR="0077421D" w:rsidRPr="00FA1482" w:rsidRDefault="0077421D" w:rsidP="00552F1D">
            <w:r w:rsidRPr="00FA1482">
              <w:t>Wed</w:t>
            </w:r>
          </w:p>
        </w:tc>
        <w:tc>
          <w:tcPr>
            <w:tcW w:w="0" w:type="auto"/>
            <w:vAlign w:val="center"/>
            <w:hideMark/>
          </w:tcPr>
          <w:p w14:paraId="4605E508" w14:textId="77777777" w:rsidR="0077421D" w:rsidRPr="00FA1482" w:rsidRDefault="0077421D" w:rsidP="00552F1D">
            <w:r w:rsidRPr="00FA1482">
              <w:t>Ganesh Chaturthi</w:t>
            </w:r>
          </w:p>
        </w:tc>
      </w:tr>
      <w:tr w:rsidR="0077421D" w:rsidRPr="00FA1482" w14:paraId="295302B4" w14:textId="77777777" w:rsidTr="00552F1D">
        <w:trPr>
          <w:tblCellSpacing w:w="15" w:type="dxa"/>
        </w:trPr>
        <w:tc>
          <w:tcPr>
            <w:tcW w:w="0" w:type="auto"/>
            <w:vAlign w:val="center"/>
            <w:hideMark/>
          </w:tcPr>
          <w:p w14:paraId="3433A044" w14:textId="77777777" w:rsidR="0077421D" w:rsidRPr="00FA1482" w:rsidRDefault="0077421D" w:rsidP="00552F1D">
            <w:r w:rsidRPr="00FA1482">
              <w:t>02 Oct</w:t>
            </w:r>
          </w:p>
        </w:tc>
        <w:tc>
          <w:tcPr>
            <w:tcW w:w="0" w:type="auto"/>
            <w:vAlign w:val="center"/>
            <w:hideMark/>
          </w:tcPr>
          <w:p w14:paraId="3B98303D" w14:textId="77777777" w:rsidR="0077421D" w:rsidRPr="00FA1482" w:rsidRDefault="0077421D" w:rsidP="00552F1D">
            <w:r w:rsidRPr="00FA1482">
              <w:t>Thu</w:t>
            </w:r>
          </w:p>
        </w:tc>
        <w:tc>
          <w:tcPr>
            <w:tcW w:w="0" w:type="auto"/>
            <w:vAlign w:val="center"/>
            <w:hideMark/>
          </w:tcPr>
          <w:p w14:paraId="587F5E57" w14:textId="77777777" w:rsidR="0077421D" w:rsidRPr="00FA1482" w:rsidRDefault="0077421D" w:rsidP="00552F1D">
            <w:r w:rsidRPr="00FA1482">
              <w:t>Vijaya Dashami</w:t>
            </w:r>
          </w:p>
        </w:tc>
      </w:tr>
      <w:tr w:rsidR="0077421D" w:rsidRPr="00FA1482" w14:paraId="08A30B6F" w14:textId="77777777" w:rsidTr="00552F1D">
        <w:trPr>
          <w:tblCellSpacing w:w="15" w:type="dxa"/>
        </w:trPr>
        <w:tc>
          <w:tcPr>
            <w:tcW w:w="0" w:type="auto"/>
            <w:vAlign w:val="center"/>
            <w:hideMark/>
          </w:tcPr>
          <w:p w14:paraId="709B77B9" w14:textId="77777777" w:rsidR="0077421D" w:rsidRPr="00FA1482" w:rsidRDefault="0077421D" w:rsidP="00552F1D">
            <w:r w:rsidRPr="00FA1482">
              <w:t>02 Oct</w:t>
            </w:r>
          </w:p>
        </w:tc>
        <w:tc>
          <w:tcPr>
            <w:tcW w:w="0" w:type="auto"/>
            <w:vAlign w:val="center"/>
            <w:hideMark/>
          </w:tcPr>
          <w:p w14:paraId="174CE73A" w14:textId="77777777" w:rsidR="0077421D" w:rsidRPr="00FA1482" w:rsidRDefault="0077421D" w:rsidP="00552F1D">
            <w:r w:rsidRPr="00FA1482">
              <w:t>Thu</w:t>
            </w:r>
          </w:p>
        </w:tc>
        <w:tc>
          <w:tcPr>
            <w:tcW w:w="0" w:type="auto"/>
            <w:vAlign w:val="center"/>
            <w:hideMark/>
          </w:tcPr>
          <w:p w14:paraId="7C4F48A6" w14:textId="77777777" w:rsidR="0077421D" w:rsidRPr="00FA1482" w:rsidRDefault="0077421D" w:rsidP="00552F1D">
            <w:r w:rsidRPr="00FA1482">
              <w:t>Gandhi Jayanti</w:t>
            </w:r>
          </w:p>
        </w:tc>
      </w:tr>
      <w:tr w:rsidR="0077421D" w:rsidRPr="00FA1482" w14:paraId="5039BE5E" w14:textId="77777777" w:rsidTr="00552F1D">
        <w:trPr>
          <w:tblCellSpacing w:w="15" w:type="dxa"/>
        </w:trPr>
        <w:tc>
          <w:tcPr>
            <w:tcW w:w="0" w:type="auto"/>
            <w:vAlign w:val="center"/>
            <w:hideMark/>
          </w:tcPr>
          <w:p w14:paraId="71FA5000" w14:textId="77777777" w:rsidR="0077421D" w:rsidRPr="00FA1482" w:rsidRDefault="0077421D" w:rsidP="00552F1D">
            <w:r w:rsidRPr="00FA1482">
              <w:t>20 Oct</w:t>
            </w:r>
          </w:p>
        </w:tc>
        <w:tc>
          <w:tcPr>
            <w:tcW w:w="0" w:type="auto"/>
            <w:vAlign w:val="center"/>
            <w:hideMark/>
          </w:tcPr>
          <w:p w14:paraId="2ADC166C" w14:textId="77777777" w:rsidR="0077421D" w:rsidRPr="00FA1482" w:rsidRDefault="0077421D" w:rsidP="00552F1D">
            <w:r w:rsidRPr="00FA1482">
              <w:t>Mon</w:t>
            </w:r>
          </w:p>
        </w:tc>
        <w:tc>
          <w:tcPr>
            <w:tcW w:w="0" w:type="auto"/>
            <w:vAlign w:val="center"/>
            <w:hideMark/>
          </w:tcPr>
          <w:p w14:paraId="585501FA" w14:textId="77777777" w:rsidR="0077421D" w:rsidRPr="00FA1482" w:rsidRDefault="0077421D" w:rsidP="00552F1D">
            <w:r w:rsidRPr="00FA1482">
              <w:t>Diwali</w:t>
            </w:r>
          </w:p>
        </w:tc>
      </w:tr>
      <w:tr w:rsidR="0077421D" w:rsidRPr="00FA1482" w14:paraId="7C05AFF4" w14:textId="77777777" w:rsidTr="00552F1D">
        <w:trPr>
          <w:tblCellSpacing w:w="15" w:type="dxa"/>
        </w:trPr>
        <w:tc>
          <w:tcPr>
            <w:tcW w:w="0" w:type="auto"/>
            <w:vAlign w:val="center"/>
            <w:hideMark/>
          </w:tcPr>
          <w:p w14:paraId="5249013A" w14:textId="77777777" w:rsidR="0077421D" w:rsidRPr="00FA1482" w:rsidRDefault="0077421D" w:rsidP="00552F1D">
            <w:r w:rsidRPr="00FA1482">
              <w:t>21 Oct</w:t>
            </w:r>
          </w:p>
        </w:tc>
        <w:tc>
          <w:tcPr>
            <w:tcW w:w="0" w:type="auto"/>
            <w:vAlign w:val="center"/>
            <w:hideMark/>
          </w:tcPr>
          <w:p w14:paraId="55C0E92F" w14:textId="77777777" w:rsidR="0077421D" w:rsidRPr="00FA1482" w:rsidRDefault="0077421D" w:rsidP="00552F1D">
            <w:r w:rsidRPr="00FA1482">
              <w:t>Tue</w:t>
            </w:r>
          </w:p>
        </w:tc>
        <w:tc>
          <w:tcPr>
            <w:tcW w:w="0" w:type="auto"/>
            <w:vAlign w:val="center"/>
            <w:hideMark/>
          </w:tcPr>
          <w:p w14:paraId="64BE851E" w14:textId="77777777" w:rsidR="0077421D" w:rsidRPr="00FA1482" w:rsidRDefault="0077421D" w:rsidP="00552F1D">
            <w:r w:rsidRPr="00FA1482">
              <w:t>Deepavali Holiday</w:t>
            </w:r>
          </w:p>
        </w:tc>
      </w:tr>
      <w:tr w:rsidR="0077421D" w:rsidRPr="00FA1482" w14:paraId="0ACB360F" w14:textId="77777777" w:rsidTr="00552F1D">
        <w:trPr>
          <w:tblCellSpacing w:w="15" w:type="dxa"/>
        </w:trPr>
        <w:tc>
          <w:tcPr>
            <w:tcW w:w="0" w:type="auto"/>
            <w:vAlign w:val="center"/>
            <w:hideMark/>
          </w:tcPr>
          <w:p w14:paraId="013C1E9A" w14:textId="77777777" w:rsidR="0077421D" w:rsidRPr="00FA1482" w:rsidRDefault="0077421D" w:rsidP="00552F1D">
            <w:r w:rsidRPr="00FA1482">
              <w:t>22 Oct</w:t>
            </w:r>
          </w:p>
        </w:tc>
        <w:tc>
          <w:tcPr>
            <w:tcW w:w="0" w:type="auto"/>
            <w:vAlign w:val="center"/>
            <w:hideMark/>
          </w:tcPr>
          <w:p w14:paraId="7A6EB044" w14:textId="77777777" w:rsidR="0077421D" w:rsidRPr="00FA1482" w:rsidRDefault="0077421D" w:rsidP="00552F1D">
            <w:r w:rsidRPr="00FA1482">
              <w:t>Wed</w:t>
            </w:r>
          </w:p>
        </w:tc>
        <w:tc>
          <w:tcPr>
            <w:tcW w:w="0" w:type="auto"/>
            <w:vAlign w:val="center"/>
            <w:hideMark/>
          </w:tcPr>
          <w:p w14:paraId="036D14FF" w14:textId="77777777" w:rsidR="0077421D" w:rsidRPr="00FA1482" w:rsidRDefault="0077421D" w:rsidP="00552F1D">
            <w:r w:rsidRPr="00FA1482">
              <w:t xml:space="preserve">Bhai </w:t>
            </w:r>
            <w:proofErr w:type="spellStart"/>
            <w:r w:rsidRPr="00FA1482">
              <w:t>Dooj</w:t>
            </w:r>
            <w:proofErr w:type="spellEnd"/>
          </w:p>
        </w:tc>
      </w:tr>
      <w:tr w:rsidR="0077421D" w:rsidRPr="00FA1482" w14:paraId="787BCCA2" w14:textId="77777777" w:rsidTr="00552F1D">
        <w:trPr>
          <w:tblCellSpacing w:w="15" w:type="dxa"/>
        </w:trPr>
        <w:tc>
          <w:tcPr>
            <w:tcW w:w="0" w:type="auto"/>
            <w:vAlign w:val="center"/>
            <w:hideMark/>
          </w:tcPr>
          <w:p w14:paraId="30E59280" w14:textId="77777777" w:rsidR="0077421D" w:rsidRPr="00FA1482" w:rsidRDefault="0077421D" w:rsidP="00552F1D">
            <w:r w:rsidRPr="00FA1482">
              <w:t>25 Dec</w:t>
            </w:r>
          </w:p>
        </w:tc>
        <w:tc>
          <w:tcPr>
            <w:tcW w:w="0" w:type="auto"/>
            <w:vAlign w:val="center"/>
            <w:hideMark/>
          </w:tcPr>
          <w:p w14:paraId="7232030D" w14:textId="77777777" w:rsidR="0077421D" w:rsidRPr="00FA1482" w:rsidRDefault="0077421D" w:rsidP="00552F1D">
            <w:r w:rsidRPr="00FA1482">
              <w:t>Thu</w:t>
            </w:r>
          </w:p>
        </w:tc>
        <w:tc>
          <w:tcPr>
            <w:tcW w:w="0" w:type="auto"/>
            <w:vAlign w:val="center"/>
            <w:hideMark/>
          </w:tcPr>
          <w:p w14:paraId="03ABFFAA" w14:textId="77777777" w:rsidR="0077421D" w:rsidRPr="00FA1482" w:rsidRDefault="0077421D" w:rsidP="00552F1D">
            <w:r w:rsidRPr="00FA1482">
              <w:t>Christmas Day</w:t>
            </w:r>
          </w:p>
        </w:tc>
      </w:tr>
    </w:tbl>
    <w:p w14:paraId="406665AD" w14:textId="77777777" w:rsidR="0077421D" w:rsidRDefault="0077421D" w:rsidP="0077421D"/>
    <w:p w14:paraId="48525E65" w14:textId="77777777" w:rsidR="0077421D" w:rsidRDefault="0077421D" w:rsidP="00A567C0"/>
    <w:p w14:paraId="48429C4B" w14:textId="77777777" w:rsidR="002C76FE" w:rsidRDefault="002C76FE" w:rsidP="00A567C0"/>
    <w:p w14:paraId="2AB2CE0B" w14:textId="77777777" w:rsidR="0001478D" w:rsidRDefault="0001478D" w:rsidP="00A567C0"/>
    <w:p w14:paraId="0FFBB8F7" w14:textId="77777777" w:rsidR="002C76FE" w:rsidRPr="002C76FE" w:rsidRDefault="002C76FE" w:rsidP="002C76FE"/>
    <w:p w14:paraId="6690E29B" w14:textId="77777777" w:rsidR="0036594E" w:rsidRDefault="0036594E" w:rsidP="002C76FE">
      <w:pPr>
        <w:tabs>
          <w:tab w:val="left" w:pos="3203"/>
        </w:tabs>
      </w:pPr>
    </w:p>
    <w:p w14:paraId="70C6A232" w14:textId="77777777" w:rsidR="0036594E" w:rsidRDefault="0036594E" w:rsidP="002C76FE">
      <w:pPr>
        <w:tabs>
          <w:tab w:val="left" w:pos="3203"/>
        </w:tabs>
      </w:pPr>
    </w:p>
    <w:p w14:paraId="09D036EB" w14:textId="77777777" w:rsidR="0036594E" w:rsidRDefault="0036594E" w:rsidP="002C76FE">
      <w:pPr>
        <w:tabs>
          <w:tab w:val="left" w:pos="3203"/>
        </w:tabs>
      </w:pPr>
    </w:p>
    <w:p w14:paraId="50560B3C" w14:textId="77777777" w:rsidR="0036594E" w:rsidRDefault="0036594E" w:rsidP="002C76FE">
      <w:pPr>
        <w:tabs>
          <w:tab w:val="left" w:pos="3203"/>
        </w:tabs>
      </w:pPr>
    </w:p>
    <w:p w14:paraId="03A80753" w14:textId="04191045" w:rsidR="002C76FE" w:rsidRPr="0036594E" w:rsidRDefault="0036594E" w:rsidP="002C76FE">
      <w:pPr>
        <w:tabs>
          <w:tab w:val="left" w:pos="3203"/>
        </w:tabs>
        <w:rPr>
          <w:i/>
          <w:iCs/>
          <w:sz w:val="20"/>
          <w:szCs w:val="20"/>
        </w:rPr>
      </w:pPr>
      <w:r w:rsidRPr="0036594E">
        <w:rPr>
          <w:i/>
          <w:iCs/>
          <w:sz w:val="20"/>
          <w:szCs w:val="20"/>
        </w:rPr>
        <w:t xml:space="preserve">. </w:t>
      </w:r>
    </w:p>
    <w:sectPr w:rsidR="002C76FE" w:rsidRPr="0036594E" w:rsidSect="00DE3270">
      <w:headerReference w:type="default" r:id="rId11"/>
      <w:footerReference w:type="default" r:id="rId12"/>
      <w:headerReference w:type="first" r:id="rId13"/>
      <w:footerReference w:type="first" r:id="rId14"/>
      <w:pgSz w:w="12240" w:h="15840"/>
      <w:pgMar w:top="1440" w:right="474"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12DD6B" w14:textId="77777777" w:rsidR="00853F99" w:rsidRDefault="00853F99" w:rsidP="00226C8C">
      <w:r>
        <w:separator/>
      </w:r>
    </w:p>
  </w:endnote>
  <w:endnote w:type="continuationSeparator" w:id="0">
    <w:p w14:paraId="271AA823" w14:textId="77777777" w:rsidR="00853F99" w:rsidRDefault="00853F99" w:rsidP="00226C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0"/>
    <w:family w:val="roman"/>
    <w:pitch w:val="variable"/>
    <w:sig w:usb0="E0000AFF" w:usb1="500078FF" w:usb2="00000021"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2C7D2" w14:textId="3BDCE4EF" w:rsidR="003623A2" w:rsidRPr="003623A2" w:rsidRDefault="003623A2" w:rsidP="003623A2">
    <w:pPr>
      <w:pStyle w:val="Footer"/>
      <w:ind w:right="-138"/>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7A644" w14:textId="77777777" w:rsidR="0001478D" w:rsidRPr="006355CF" w:rsidRDefault="0001478D" w:rsidP="002C76FE">
    <w:pPr>
      <w:pStyle w:val="Footer"/>
      <w:pBdr>
        <w:bottom w:val="single" w:sz="12" w:space="1" w:color="auto"/>
      </w:pBdr>
      <w:ind w:left="-567" w:right="-138" w:firstLine="851"/>
      <w:rPr>
        <w:rFonts w:ascii="Cambria" w:hAnsi="Cambria"/>
        <w:sz w:val="16"/>
        <w:szCs w:val="16"/>
        <w:lang w:val="en-IN"/>
      </w:rPr>
    </w:pPr>
  </w:p>
  <w:p w14:paraId="32837B32" w14:textId="77777777" w:rsidR="00F97560" w:rsidRPr="00747BA7" w:rsidRDefault="00F97560" w:rsidP="00F97560">
    <w:pPr>
      <w:pStyle w:val="Footer"/>
      <w:ind w:right="-138"/>
      <w:rPr>
        <w:rFonts w:ascii="Cambria" w:hAnsi="Cambria"/>
        <w:b/>
        <w:bCs/>
        <w:sz w:val="16"/>
        <w:szCs w:val="16"/>
        <w:lang w:val="en-IN"/>
      </w:rPr>
    </w:pPr>
  </w:p>
  <w:p w14:paraId="7919F996"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SURAT BRANCH ADDRESS:</w:t>
    </w:r>
    <w:r w:rsidRPr="00747BA7">
      <w:rPr>
        <w:rFonts w:ascii="Cambria" w:hAnsi="Cambria"/>
        <w:sz w:val="16"/>
        <w:szCs w:val="16"/>
        <w:lang w:val="en-IN"/>
      </w:rPr>
      <w:t xml:space="preserve"> A 302, SHIVALIK RESIDENCY, KANTARESHWAR MANDIR ROAD, KATARGAM, SURAT,395004</w:t>
    </w:r>
  </w:p>
  <w:p w14:paraId="7488FA2E" w14:textId="77777777" w:rsidR="00F97560" w:rsidRPr="00747BA7" w:rsidRDefault="00F97560" w:rsidP="00F97560">
    <w:pPr>
      <w:pStyle w:val="Footer"/>
      <w:ind w:right="-138"/>
      <w:rPr>
        <w:rFonts w:ascii="Cambria" w:hAnsi="Cambria"/>
        <w:sz w:val="16"/>
        <w:szCs w:val="16"/>
        <w:lang w:val="en-IN"/>
      </w:rPr>
    </w:pPr>
  </w:p>
  <w:p w14:paraId="45F2BF4E" w14:textId="77777777"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AHMEDABAD BRANCH ADDRESS:</w:t>
    </w:r>
    <w:r w:rsidRPr="00747BA7">
      <w:rPr>
        <w:rFonts w:ascii="Cambria" w:hAnsi="Cambria"/>
        <w:sz w:val="16"/>
        <w:szCs w:val="16"/>
        <w:lang w:val="en-IN"/>
      </w:rPr>
      <w:t xml:space="preserve"> B/32/4, TAPSHIL SOCIETY, NR AMBICA VIDHYALAY, VIRAT NAGAR ROAD, ODHAV, AHMEDABAD, 382415</w:t>
    </w:r>
  </w:p>
  <w:p w14:paraId="0CA1F246" w14:textId="77777777" w:rsidR="00F97560" w:rsidRPr="00747BA7" w:rsidRDefault="00F97560" w:rsidP="00D90FF1">
    <w:pPr>
      <w:pStyle w:val="Footer"/>
      <w:ind w:left="-567" w:right="-138"/>
      <w:rPr>
        <w:rFonts w:ascii="Cambria" w:hAnsi="Cambria"/>
        <w:sz w:val="16"/>
        <w:szCs w:val="16"/>
        <w:lang w:val="en-IN"/>
      </w:rPr>
    </w:pPr>
  </w:p>
  <w:p w14:paraId="3BD8203A" w14:textId="46DDAB41" w:rsidR="00F97560" w:rsidRPr="00747BA7" w:rsidRDefault="00F97560" w:rsidP="00D90FF1">
    <w:pPr>
      <w:pStyle w:val="Footer"/>
      <w:ind w:left="-567" w:right="-138"/>
      <w:rPr>
        <w:rFonts w:ascii="Cambria" w:hAnsi="Cambria"/>
        <w:sz w:val="16"/>
        <w:szCs w:val="16"/>
        <w:lang w:val="en-IN"/>
      </w:rPr>
    </w:pPr>
    <w:r w:rsidRPr="00747BA7">
      <w:rPr>
        <w:rFonts w:ascii="Cambria" w:hAnsi="Cambria"/>
        <w:b/>
        <w:bCs/>
        <w:sz w:val="16"/>
        <w:szCs w:val="16"/>
        <w:lang w:val="en-IN"/>
      </w:rPr>
      <w:t>RAJKOT BRANCH ADDRESS</w:t>
    </w:r>
    <w:r w:rsidRPr="00747BA7">
      <w:rPr>
        <w:rFonts w:ascii="Cambria" w:hAnsi="Cambria"/>
        <w:sz w:val="16"/>
        <w:szCs w:val="16"/>
        <w:lang w:val="en-IN"/>
      </w:rPr>
      <w:t xml:space="preserve">: </w:t>
    </w:r>
    <w:r w:rsidR="0001478D" w:rsidRPr="00747BA7">
      <w:rPr>
        <w:rFonts w:ascii="Cambria" w:hAnsi="Cambria"/>
        <w:sz w:val="16"/>
        <w:szCs w:val="16"/>
        <w:lang w:val="en-IN"/>
      </w:rPr>
      <w:t>540 R K WORLD TOWER, NEAR SHITAL PARK BRTS, 150FT RING ROAD, RAJKOT, 360002</w:t>
    </w:r>
  </w:p>
  <w:p w14:paraId="3A2B2FF1" w14:textId="77777777" w:rsidR="0001478D" w:rsidRPr="00747BA7" w:rsidRDefault="0001478D" w:rsidP="00D90FF1">
    <w:pPr>
      <w:pStyle w:val="Footer"/>
      <w:ind w:left="-567" w:right="-138"/>
      <w:rPr>
        <w:rFonts w:ascii="Cambria" w:hAnsi="Cambria"/>
        <w:sz w:val="16"/>
        <w:szCs w:val="16"/>
        <w:lang w:val="en-IN"/>
      </w:rPr>
    </w:pPr>
  </w:p>
  <w:p w14:paraId="43201FEF" w14:textId="270668B2" w:rsidR="0001478D" w:rsidRPr="00747BA7" w:rsidRDefault="00D90FF1" w:rsidP="00D90FF1">
    <w:pPr>
      <w:pStyle w:val="Footer"/>
      <w:ind w:left="-567" w:right="-138"/>
      <w:rPr>
        <w:rFonts w:ascii="Cambria" w:hAnsi="Cambria"/>
        <w:sz w:val="16"/>
        <w:szCs w:val="16"/>
        <w:lang w:val="en-IN"/>
      </w:rPr>
    </w:pPr>
    <w:r w:rsidRPr="00747BA7">
      <w:rPr>
        <w:rFonts w:ascii="Cambria" w:hAnsi="Cambria"/>
        <w:b/>
        <w:bCs/>
        <w:sz w:val="16"/>
        <w:szCs w:val="16"/>
        <w:lang w:val="en-IN"/>
      </w:rPr>
      <w:t xml:space="preserve">NEW </w:t>
    </w:r>
    <w:r w:rsidR="0001478D" w:rsidRPr="00747BA7">
      <w:rPr>
        <w:rFonts w:ascii="Cambria" w:hAnsi="Cambria"/>
        <w:b/>
        <w:bCs/>
        <w:sz w:val="16"/>
        <w:szCs w:val="16"/>
        <w:lang w:val="en-IN"/>
      </w:rPr>
      <w:t>DELHI BRANCH ADDRESS</w:t>
    </w:r>
    <w:r w:rsidR="0001478D" w:rsidRPr="00747BA7">
      <w:rPr>
        <w:rFonts w:ascii="Cambria" w:hAnsi="Cambria"/>
        <w:sz w:val="16"/>
        <w:szCs w:val="16"/>
        <w:lang w:val="en-IN"/>
      </w:rPr>
      <w:t>: PLOT NO 190 GF ASHU ENCLAVE, VIKAS NAGAR RANHOLA ROAD, UTTAM NAGAR, NEW DELHI,110059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8A8D0" w14:textId="77777777" w:rsidR="00853F99" w:rsidRDefault="00853F99" w:rsidP="00226C8C">
      <w:r>
        <w:separator/>
      </w:r>
    </w:p>
  </w:footnote>
  <w:footnote w:type="continuationSeparator" w:id="0">
    <w:p w14:paraId="3D7E48C7" w14:textId="77777777" w:rsidR="00853F99" w:rsidRDefault="00853F99" w:rsidP="00226C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5F66" w14:textId="77777777" w:rsidR="00CF56C4" w:rsidRPr="00CF56C4" w:rsidRDefault="00CF56C4" w:rsidP="00F83485">
    <w:pPr>
      <w:pStyle w:val="Header"/>
      <w:spacing w:line="360" w:lineRule="auto"/>
      <w:ind w:left="-567" w:right="-138"/>
      <w:rPr>
        <w:rFonts w:ascii="Cambria" w:hAnsi="Cambria"/>
        <w:b/>
        <w:bCs/>
        <w:color w:val="538135" w:themeColor="accent6" w:themeShade="BF"/>
        <w:sz w:val="16"/>
        <w:szCs w:val="16"/>
        <w:lang w:val="en-I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05C3E" w14:textId="0E10E1F0" w:rsidR="00F97560" w:rsidRPr="0050467C" w:rsidRDefault="00F97560" w:rsidP="00F97560">
    <w:pPr>
      <w:pStyle w:val="Title"/>
      <w:ind w:left="-567"/>
      <w:rPr>
        <w:b/>
        <w:bCs/>
        <w:noProof/>
        <w:sz w:val="16"/>
        <w:szCs w:val="16"/>
      </w:rPr>
    </w:pPr>
    <w:r w:rsidRPr="0050467C">
      <w:rPr>
        <w:b/>
        <w:bCs/>
      </w:rPr>
      <w:t>N R AGRAWAL &amp; CO</w:t>
    </w:r>
    <w:r w:rsidRPr="0050467C">
      <w:rPr>
        <w:b/>
        <w:bCs/>
        <w:noProof/>
      </w:rPr>
      <w:tab/>
    </w:r>
    <w:r w:rsidRPr="0050467C">
      <w:rPr>
        <w:b/>
        <w:bCs/>
        <w:noProof/>
      </w:rPr>
      <w:tab/>
    </w:r>
    <w:r w:rsidRPr="0050467C">
      <w:rPr>
        <w:b/>
        <w:bCs/>
        <w:noProof/>
      </w:rPr>
      <w:tab/>
    </w:r>
    <w:r w:rsidRPr="0050467C">
      <w:rPr>
        <w:b/>
        <w:bCs/>
        <w:noProof/>
      </w:rPr>
      <w:tab/>
    </w:r>
    <w:r w:rsidRPr="0050467C">
      <w:rPr>
        <w:b/>
        <w:bCs/>
        <w:noProof/>
      </w:rPr>
      <w:tab/>
    </w:r>
    <w:r w:rsidR="00DE3270">
      <w:rPr>
        <w:b/>
        <w:bCs/>
        <w:noProof/>
      </w:rPr>
      <w:tab/>
    </w:r>
    <w:r w:rsidRPr="0050467C">
      <w:rPr>
        <w:rFonts w:ascii="Cambria" w:hAnsi="Cambria" w:cstheme="minorHAnsi"/>
        <w:b/>
        <w:bCs/>
        <w:noProof/>
        <w:sz w:val="16"/>
        <w:szCs w:val="16"/>
      </w:rPr>
      <w:t>Head Office:</w:t>
    </w:r>
  </w:p>
  <w:p w14:paraId="590F79F5" w14:textId="38B872C1" w:rsidR="00F97560" w:rsidRDefault="00F97560" w:rsidP="00F97560">
    <w:pPr>
      <w:pStyle w:val="Header"/>
      <w:tabs>
        <w:tab w:val="left" w:pos="7200"/>
      </w:tabs>
      <w:spacing w:line="276" w:lineRule="auto"/>
      <w:ind w:left="-567"/>
      <w:rPr>
        <w:rFonts w:ascii="Cambria" w:hAnsi="Cambria"/>
        <w:sz w:val="16"/>
        <w:szCs w:val="16"/>
      </w:rPr>
    </w:pPr>
    <w:r w:rsidRPr="00226C8C">
      <w:rPr>
        <w:rFonts w:ascii="Cambria" w:hAnsi="Cambria"/>
        <w:sz w:val="16"/>
        <w:szCs w:val="16"/>
      </w:rPr>
      <w:t>CHARTERED ACCOUNTANTS</w:t>
    </w:r>
    <w:r>
      <w:rPr>
        <w:rFonts w:ascii="Cambria" w:hAnsi="Cambria"/>
        <w:sz w:val="16"/>
        <w:szCs w:val="16"/>
      </w:rPr>
      <w:tab/>
    </w:r>
    <w:r w:rsidR="00DE3270">
      <w:rPr>
        <w:rFonts w:ascii="Cambria" w:hAnsi="Cambria"/>
        <w:sz w:val="16"/>
        <w:szCs w:val="16"/>
      </w:rPr>
      <w:tab/>
    </w:r>
    <w:r w:rsidRPr="00737FDE">
      <w:rPr>
        <w:rFonts w:ascii="Cambria" w:hAnsi="Cambria"/>
        <w:sz w:val="15"/>
        <w:szCs w:val="15"/>
      </w:rPr>
      <w:t>209/B Crystal Plaza,</w:t>
    </w:r>
    <w:r w:rsidRPr="00737FDE">
      <w:rPr>
        <w:rFonts w:ascii="Cambria" w:hAnsi="Cambria"/>
        <w:sz w:val="15"/>
        <w:szCs w:val="15"/>
      </w:rPr>
      <w:tab/>
    </w:r>
  </w:p>
  <w:p w14:paraId="41C69820" w14:textId="5C2AE6E2" w:rsidR="00F97560" w:rsidRPr="00737FDE" w:rsidRDefault="00F97560" w:rsidP="00F97560">
    <w:pPr>
      <w:pStyle w:val="Header"/>
      <w:spacing w:line="360" w:lineRule="auto"/>
      <w:ind w:left="-567"/>
      <w:rPr>
        <w:rFonts w:ascii="Cambria" w:hAnsi="Cambria"/>
        <w:sz w:val="15"/>
        <w:szCs w:val="15"/>
      </w:rPr>
    </w:pPr>
    <w:r>
      <w:rPr>
        <w:rFonts w:ascii="Cambria" w:hAnsi="Cambria"/>
        <w:sz w:val="16"/>
        <w:szCs w:val="16"/>
      </w:rPr>
      <w:t>(A PEER REVIEWED FIRM)</w:t>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 xml:space="preserve">Opp. Infinity Mall, </w:t>
    </w:r>
  </w:p>
  <w:p w14:paraId="7AC6E195" w14:textId="6DB1AB2B" w:rsidR="00F97560" w:rsidRPr="00737FDE" w:rsidRDefault="00F97560" w:rsidP="00F97560">
    <w:pPr>
      <w:pStyle w:val="Header"/>
      <w:spacing w:line="360" w:lineRule="auto"/>
      <w:rPr>
        <w:rFonts w:ascii="Cambria" w:hAnsi="Cambria"/>
        <w:sz w:val="15"/>
        <w:szCs w:val="15"/>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sidR="00DE3270">
      <w:rPr>
        <w:rFonts w:ascii="Cambria" w:hAnsi="Cambria"/>
        <w:sz w:val="16"/>
        <w:szCs w:val="16"/>
      </w:rPr>
      <w:tab/>
    </w:r>
    <w:r w:rsidRPr="00737FDE">
      <w:rPr>
        <w:rFonts w:ascii="Cambria" w:hAnsi="Cambria"/>
        <w:sz w:val="15"/>
        <w:szCs w:val="15"/>
      </w:rPr>
      <w:t>New link Road,</w:t>
    </w:r>
  </w:p>
  <w:p w14:paraId="169F720A" w14:textId="5BA4CFE0" w:rsidR="00DA455C" w:rsidRDefault="00DA455C" w:rsidP="00F97560">
    <w:pPr>
      <w:pStyle w:val="Header"/>
      <w:spacing w:line="360" w:lineRule="auto"/>
      <w:ind w:left="-567"/>
      <w:rPr>
        <w:rFonts w:ascii="Cambria" w:hAnsi="Cambria"/>
        <w:sz w:val="15"/>
        <w:szCs w:val="15"/>
      </w:rPr>
    </w:pPr>
    <w:r w:rsidRPr="00DA455C">
      <w:rPr>
        <w:rFonts w:ascii="Cambria" w:hAnsi="Cambria"/>
        <w:sz w:val="15"/>
        <w:szCs w:val="15"/>
      </w:rPr>
      <w:t>CA N R Agrawal</w:t>
    </w:r>
    <w:r w:rsidR="00DE3270">
      <w:rPr>
        <w:rFonts w:ascii="Cambria" w:hAnsi="Cambria"/>
        <w:sz w:val="15"/>
        <w:szCs w:val="15"/>
      </w:rPr>
      <w:tab/>
    </w:r>
    <w:r w:rsidRPr="00DA455C">
      <w:rPr>
        <w:rFonts w:ascii="Cambria" w:hAnsi="Cambria"/>
        <w:sz w:val="15"/>
        <w:szCs w:val="15"/>
      </w:rPr>
      <w:t>CA Nischal Agrawal</w:t>
    </w:r>
    <w:r w:rsidR="00DE3270">
      <w:rPr>
        <w:rFonts w:ascii="Cambria" w:hAnsi="Cambria"/>
        <w:sz w:val="15"/>
        <w:szCs w:val="15"/>
      </w:rPr>
      <w:tab/>
    </w:r>
    <w:r w:rsidRPr="00DA455C">
      <w:rPr>
        <w:rFonts w:ascii="Cambria" w:hAnsi="Cambria"/>
        <w:sz w:val="15"/>
        <w:szCs w:val="15"/>
      </w:rPr>
      <w:t xml:space="preserve">CA Jatin </w:t>
    </w:r>
    <w:proofErr w:type="spellStart"/>
    <w:r w:rsidRPr="00DA455C">
      <w:rPr>
        <w:rFonts w:ascii="Cambria" w:hAnsi="Cambria"/>
        <w:sz w:val="15"/>
        <w:szCs w:val="15"/>
      </w:rPr>
      <w:t>Rakholiya</w:t>
    </w:r>
    <w:proofErr w:type="spellEnd"/>
    <w:r w:rsidR="00DE3270">
      <w:rPr>
        <w:rFonts w:ascii="Cambria" w:hAnsi="Cambria"/>
        <w:sz w:val="15"/>
        <w:szCs w:val="15"/>
      </w:rPr>
      <w:tab/>
    </w:r>
    <w:r w:rsidRPr="00DA455C">
      <w:rPr>
        <w:rFonts w:ascii="Cambria" w:hAnsi="Cambria"/>
        <w:sz w:val="15"/>
        <w:szCs w:val="15"/>
      </w:rPr>
      <w:t xml:space="preserve">CA Santosh </w:t>
    </w:r>
    <w:proofErr w:type="spellStart"/>
    <w:r w:rsidRPr="00DA455C">
      <w:rPr>
        <w:rFonts w:ascii="Cambria" w:hAnsi="Cambria"/>
        <w:sz w:val="15"/>
        <w:szCs w:val="15"/>
      </w:rPr>
      <w:t>Savni</w:t>
    </w:r>
    <w:proofErr w:type="spellEnd"/>
    <w:r w:rsidR="00DE3270">
      <w:rPr>
        <w:rFonts w:ascii="Cambria" w:hAnsi="Cambria"/>
        <w:sz w:val="15"/>
        <w:szCs w:val="15"/>
      </w:rPr>
      <w:tab/>
    </w:r>
    <w:r w:rsidRPr="00DA455C">
      <w:rPr>
        <w:rFonts w:ascii="Cambria" w:hAnsi="Cambria"/>
        <w:sz w:val="15"/>
        <w:szCs w:val="15"/>
      </w:rPr>
      <w:t>CA Nikunj Rathod</w:t>
    </w:r>
    <w:r w:rsidR="00DE3270">
      <w:rPr>
        <w:rFonts w:ascii="Cambria" w:hAnsi="Cambria"/>
        <w:sz w:val="15"/>
        <w:szCs w:val="15"/>
      </w:rPr>
      <w:tab/>
    </w:r>
    <w:r w:rsidRPr="00DA455C">
      <w:rPr>
        <w:rFonts w:ascii="Cambria" w:hAnsi="Cambria"/>
        <w:sz w:val="15"/>
        <w:szCs w:val="15"/>
      </w:rPr>
      <w:t>CA Vikas Aggarwal</w:t>
    </w:r>
    <w:r w:rsidR="00DE3270" w:rsidRPr="00DE3270">
      <w:rPr>
        <w:rFonts w:ascii="Cambria" w:hAnsi="Cambria"/>
        <w:sz w:val="15"/>
        <w:szCs w:val="15"/>
      </w:rPr>
      <w:t xml:space="preserve"> </w:t>
    </w:r>
    <w:r w:rsidR="00DE3270">
      <w:rPr>
        <w:rFonts w:ascii="Cambria" w:hAnsi="Cambria"/>
        <w:sz w:val="15"/>
        <w:szCs w:val="15"/>
      </w:rPr>
      <w:tab/>
    </w:r>
    <w:r w:rsidR="00DE3270" w:rsidRPr="00737FDE">
      <w:rPr>
        <w:rFonts w:ascii="Cambria" w:hAnsi="Cambria"/>
        <w:sz w:val="15"/>
        <w:szCs w:val="15"/>
      </w:rPr>
      <w:t>Andheri West-400053</w:t>
    </w:r>
    <w:r w:rsidR="00F97560" w:rsidRPr="00737FDE">
      <w:rPr>
        <w:rFonts w:ascii="Cambria" w:hAnsi="Cambria"/>
        <w:sz w:val="15"/>
        <w:szCs w:val="15"/>
      </w:rPr>
      <w:tab/>
    </w:r>
    <w:r w:rsidR="00F97560">
      <w:rPr>
        <w:rFonts w:ascii="Cambria" w:hAnsi="Cambria"/>
        <w:sz w:val="15"/>
        <w:szCs w:val="15"/>
      </w:rPr>
      <w:t xml:space="preserve">                      </w:t>
    </w:r>
  </w:p>
  <w:p w14:paraId="3AC908CA" w14:textId="641E5D4E" w:rsidR="00F97560" w:rsidRDefault="00DA455C" w:rsidP="00DE3270">
    <w:pPr>
      <w:pStyle w:val="Header"/>
      <w:spacing w:line="360" w:lineRule="auto"/>
      <w:ind w:left="-567"/>
      <w:rPr>
        <w:rFonts w:ascii="Cambria" w:hAnsi="Cambria"/>
        <w:sz w:val="16"/>
        <w:szCs w:val="16"/>
      </w:rPr>
    </w:pPr>
    <w:r w:rsidRPr="00DA455C">
      <w:rPr>
        <w:rFonts w:ascii="Cambria" w:hAnsi="Cambria"/>
        <w:sz w:val="16"/>
        <w:szCs w:val="16"/>
      </w:rPr>
      <w:t>FCA, BSC(Hon)</w:t>
    </w:r>
    <w:r w:rsidR="00DE3270">
      <w:rPr>
        <w:rFonts w:ascii="Cambria" w:hAnsi="Cambria"/>
        <w:sz w:val="16"/>
        <w:szCs w:val="16"/>
      </w:rPr>
      <w:tab/>
    </w:r>
    <w:r w:rsidRPr="00DA455C">
      <w:rPr>
        <w:rFonts w:ascii="Cambria" w:hAnsi="Cambria"/>
        <w:sz w:val="16"/>
        <w:szCs w:val="16"/>
      </w:rPr>
      <w:t xml:space="preserve">FCA, </w:t>
    </w:r>
    <w:proofErr w:type="spellStart"/>
    <w:proofErr w:type="gramStart"/>
    <w:r w:rsidRPr="00DA455C">
      <w:rPr>
        <w:rFonts w:ascii="Cambria" w:hAnsi="Cambria"/>
        <w:sz w:val="16"/>
        <w:szCs w:val="16"/>
      </w:rPr>
      <w:t>B.Tech</w:t>
    </w:r>
    <w:proofErr w:type="spellEnd"/>
    <w:proofErr w:type="gramEnd"/>
    <w:r w:rsidRPr="00DA455C">
      <w:rPr>
        <w:rFonts w:ascii="Cambria" w:hAnsi="Cambria"/>
        <w:sz w:val="16"/>
        <w:szCs w:val="16"/>
      </w:rPr>
      <w:t xml:space="preserve"> Com</w:t>
    </w:r>
    <w:r w:rsidR="00DE3270">
      <w:rPr>
        <w:rFonts w:ascii="Cambria" w:hAnsi="Cambria"/>
        <w:sz w:val="16"/>
        <w:szCs w:val="16"/>
      </w:rPr>
      <w:tab/>
    </w:r>
    <w:r w:rsidRPr="00DA455C">
      <w:rPr>
        <w:rFonts w:ascii="Cambria" w:hAnsi="Cambria"/>
        <w:sz w:val="16"/>
        <w:szCs w:val="16"/>
      </w:rPr>
      <w:t xml:space="preserve">ACA, DISA,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0061078F">
      <w:rPr>
        <w:rFonts w:ascii="Cambria" w:hAnsi="Cambria"/>
        <w:sz w:val="16"/>
        <w:szCs w:val="16"/>
      </w:rPr>
      <w:t xml:space="preserve">CISA, </w:t>
    </w:r>
    <w:r w:rsidRPr="00DA455C">
      <w:rPr>
        <w:rFonts w:ascii="Cambria" w:hAnsi="Cambria"/>
        <w:sz w:val="16"/>
        <w:szCs w:val="16"/>
      </w:rPr>
      <w:t xml:space="preserve">ACA, </w:t>
    </w:r>
    <w:proofErr w:type="gramStart"/>
    <w:r w:rsidRPr="00DA455C">
      <w:rPr>
        <w:rFonts w:ascii="Cambria" w:hAnsi="Cambria"/>
        <w:sz w:val="16"/>
        <w:szCs w:val="16"/>
      </w:rPr>
      <w:t>B.Com</w:t>
    </w:r>
    <w:proofErr w:type="gramEnd"/>
    <w:r w:rsidR="00DE3270">
      <w:rPr>
        <w:rFonts w:ascii="Cambria" w:hAnsi="Cambria"/>
        <w:sz w:val="16"/>
        <w:szCs w:val="16"/>
      </w:rPr>
      <w:tab/>
    </w:r>
    <w:r w:rsidRPr="00DA455C">
      <w:rPr>
        <w:rFonts w:ascii="Cambria" w:hAnsi="Cambria"/>
        <w:sz w:val="16"/>
        <w:szCs w:val="16"/>
      </w:rPr>
      <w:t xml:space="preserve">FCA, DISA, </w:t>
    </w:r>
    <w:proofErr w:type="gramStart"/>
    <w:r w:rsidRPr="00DA455C">
      <w:rPr>
        <w:rFonts w:ascii="Cambria" w:hAnsi="Cambria"/>
        <w:sz w:val="16"/>
        <w:szCs w:val="16"/>
      </w:rPr>
      <w:t>B.Com</w:t>
    </w:r>
    <w:proofErr w:type="gramEnd"/>
    <w:r w:rsidR="00DE3270" w:rsidRPr="00DE3270">
      <w:rPr>
        <w:rFonts w:ascii="Cambria" w:hAnsi="Cambria"/>
        <w:sz w:val="16"/>
        <w:szCs w:val="16"/>
      </w:rPr>
      <w:t xml:space="preserve"> </w:t>
    </w:r>
    <w:r w:rsidR="00DE3270">
      <w:rPr>
        <w:rFonts w:ascii="Cambria" w:hAnsi="Cambria"/>
        <w:sz w:val="16"/>
        <w:szCs w:val="16"/>
      </w:rPr>
      <w:tab/>
    </w:r>
    <w:r w:rsidR="00DE3270" w:rsidRPr="00737FDE">
      <w:rPr>
        <w:rFonts w:ascii="Cambria" w:hAnsi="Cambria"/>
        <w:sz w:val="16"/>
        <w:szCs w:val="16"/>
      </w:rPr>
      <w:t>Tel: 6</w:t>
    </w:r>
    <w:r w:rsidR="00DE3270">
      <w:rPr>
        <w:rFonts w:ascii="Cambria" w:hAnsi="Cambria"/>
        <w:sz w:val="16"/>
        <w:szCs w:val="16"/>
      </w:rPr>
      <w:t>6</w:t>
    </w:r>
    <w:r w:rsidR="00DE3270" w:rsidRPr="00737FDE">
      <w:rPr>
        <w:rFonts w:ascii="Cambria" w:hAnsi="Cambria"/>
        <w:sz w:val="16"/>
        <w:szCs w:val="16"/>
      </w:rPr>
      <w:t>955551/2/3</w:t>
    </w:r>
  </w:p>
  <w:p w14:paraId="4D630A5E" w14:textId="230107CF" w:rsidR="00F97560" w:rsidRDefault="00F97560" w:rsidP="002C76FE">
    <w:pPr>
      <w:pStyle w:val="Header"/>
      <w:pBdr>
        <w:bottom w:val="single" w:sz="12" w:space="1" w:color="auto"/>
      </w:pBdr>
      <w:spacing w:line="360" w:lineRule="auto"/>
      <w:ind w:left="-567" w:right="-138" w:firstLine="141"/>
      <w:rPr>
        <w:rFonts w:ascii="Cambria" w:hAnsi="Cambria"/>
        <w:sz w:val="16"/>
        <w:szCs w:val="16"/>
      </w:rPr>
    </w:pP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r>
    <w:r>
      <w:rPr>
        <w:rFonts w:ascii="Cambria" w:hAnsi="Cambria"/>
        <w:sz w:val="16"/>
        <w:szCs w:val="16"/>
      </w:rPr>
      <w:tab/>
      <w:t xml:space="preserve">                                        </w:t>
    </w:r>
    <w:r w:rsidR="00DE3270">
      <w:rPr>
        <w:rFonts w:ascii="Cambria" w:hAnsi="Cambria"/>
        <w:sz w:val="16"/>
        <w:szCs w:val="16"/>
      </w:rPr>
      <w:tab/>
    </w:r>
    <w:r w:rsidR="00DE3270">
      <w:rPr>
        <w:rFonts w:ascii="Cambria" w:hAnsi="Cambria"/>
        <w:sz w:val="16"/>
        <w:szCs w:val="16"/>
      </w:rPr>
      <w:tab/>
    </w:r>
    <w:r w:rsidRPr="00737FDE">
      <w:rPr>
        <w:rFonts w:ascii="Cambria" w:hAnsi="Cambria"/>
        <w:sz w:val="16"/>
        <w:szCs w:val="16"/>
      </w:rPr>
      <w:t>Email: nragrawalco@yahoo.com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F128CC0"/>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DAA0AA1C"/>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C6928A4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75ACADB0"/>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217AC73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AD4E1D3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680C027C"/>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F5E5D9A"/>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CA7202F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4CE3B88"/>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515D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081A78F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098C7D6F"/>
    <w:multiLevelType w:val="multilevel"/>
    <w:tmpl w:val="C6960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B2F3CA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0B4D3848"/>
    <w:multiLevelType w:val="hybridMultilevel"/>
    <w:tmpl w:val="E61C650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CD57BA1"/>
    <w:multiLevelType w:val="multilevel"/>
    <w:tmpl w:val="592EC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D05268F"/>
    <w:multiLevelType w:val="hybridMultilevel"/>
    <w:tmpl w:val="5F98BA2C"/>
    <w:lvl w:ilvl="0" w:tplc="016855D6">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7" w15:restartNumberingAfterBreak="0">
    <w:nsid w:val="15C5697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8" w15:restartNumberingAfterBreak="0">
    <w:nsid w:val="16A619BC"/>
    <w:multiLevelType w:val="hybridMultilevel"/>
    <w:tmpl w:val="61881E3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70D1056"/>
    <w:multiLevelType w:val="hybridMultilevel"/>
    <w:tmpl w:val="4A4EF05E"/>
    <w:lvl w:ilvl="0" w:tplc="04090019">
      <w:start w:val="1"/>
      <w:numFmt w:val="lowerLetter"/>
      <w:lvlText w:val="%1."/>
      <w:lvlJc w:val="left"/>
      <w:pPr>
        <w:tabs>
          <w:tab w:val="num" w:pos="1440"/>
        </w:tabs>
        <w:ind w:left="1440" w:hanging="360"/>
      </w:pPr>
    </w:lvl>
    <w:lvl w:ilvl="1" w:tplc="04090003">
      <w:start w:val="1"/>
      <w:numFmt w:val="bullet"/>
      <w:lvlText w:val="o"/>
      <w:lvlJc w:val="left"/>
      <w:pPr>
        <w:tabs>
          <w:tab w:val="num" w:pos="2160"/>
        </w:tabs>
        <w:ind w:left="2160" w:hanging="360"/>
      </w:pPr>
      <w:rPr>
        <w:rFonts w:ascii="Courier New" w:hAnsi="Courier New" w:cs="Courier New" w:hint="default"/>
      </w:rPr>
    </w:lvl>
    <w:lvl w:ilvl="2" w:tplc="04090019">
      <w:start w:val="1"/>
      <w:numFmt w:val="lowerLetter"/>
      <w:lvlText w:val="%3."/>
      <w:lvlJc w:val="left"/>
      <w:pPr>
        <w:tabs>
          <w:tab w:val="num" w:pos="3060"/>
        </w:tabs>
        <w:ind w:left="3060" w:hanging="360"/>
      </w:pPr>
    </w:lvl>
    <w:lvl w:ilvl="3" w:tplc="0409000F">
      <w:start w:val="1"/>
      <w:numFmt w:val="decimal"/>
      <w:lvlText w:val="%4."/>
      <w:lvlJc w:val="left"/>
      <w:pPr>
        <w:tabs>
          <w:tab w:val="num" w:pos="3600"/>
        </w:tabs>
        <w:ind w:left="3600" w:hanging="360"/>
      </w:pPr>
    </w:lvl>
    <w:lvl w:ilvl="4" w:tplc="04090019">
      <w:start w:val="1"/>
      <w:numFmt w:val="lowerLetter"/>
      <w:lvlText w:val="%5."/>
      <w:lvlJc w:val="left"/>
      <w:pPr>
        <w:ind w:left="4320" w:hanging="360"/>
      </w:pPr>
    </w:lvl>
    <w:lvl w:ilvl="5" w:tplc="0409000F">
      <w:start w:val="1"/>
      <w:numFmt w:val="decimal"/>
      <w:lvlText w:val="%6."/>
      <w:lvlJc w:val="left"/>
      <w:pPr>
        <w:tabs>
          <w:tab w:val="num" w:pos="5220"/>
        </w:tabs>
        <w:ind w:left="5220" w:hanging="360"/>
      </w:pPr>
    </w:lvl>
    <w:lvl w:ilvl="6" w:tplc="40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20" w15:restartNumberingAfterBreak="0">
    <w:nsid w:val="1EF71652"/>
    <w:multiLevelType w:val="hybridMultilevel"/>
    <w:tmpl w:val="B322A9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20D25FF4"/>
    <w:multiLevelType w:val="multilevel"/>
    <w:tmpl w:val="CA8AA1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887CA1"/>
    <w:multiLevelType w:val="multilevel"/>
    <w:tmpl w:val="E220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8929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2EDE304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5801F2D"/>
    <w:multiLevelType w:val="hybridMultilevel"/>
    <w:tmpl w:val="D152BF02"/>
    <w:lvl w:ilvl="0" w:tplc="27A8A6B2">
      <w:start w:val="1"/>
      <w:numFmt w:val="upperLetter"/>
      <w:lvlText w:val="(%1)"/>
      <w:lvlJc w:val="left"/>
      <w:pPr>
        <w:ind w:left="720" w:hanging="360"/>
      </w:pPr>
      <w:rPr>
        <w:rFonts w:hint="default"/>
        <w:b/>
        <w:bCs/>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37851AE2"/>
    <w:multiLevelType w:val="multilevel"/>
    <w:tmpl w:val="FEAEE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7F3307F"/>
    <w:multiLevelType w:val="multilevel"/>
    <w:tmpl w:val="6486E8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EB0273"/>
    <w:multiLevelType w:val="multilevel"/>
    <w:tmpl w:val="526206A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9" w15:restartNumberingAfterBreak="0">
    <w:nsid w:val="3C891E8E"/>
    <w:multiLevelType w:val="hybridMultilevel"/>
    <w:tmpl w:val="6B3C41A6"/>
    <w:lvl w:ilvl="0" w:tplc="02C0BD4A">
      <w:start w:val="1"/>
      <w:numFmt w:val="upp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3D023320"/>
    <w:multiLevelType w:val="hybridMultilevel"/>
    <w:tmpl w:val="4F529330"/>
    <w:lvl w:ilvl="0" w:tplc="082E11FE">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3D48388D"/>
    <w:multiLevelType w:val="hybridMultilevel"/>
    <w:tmpl w:val="F3FA58BC"/>
    <w:lvl w:ilvl="0" w:tplc="AA3C6CC4">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2" w15:restartNumberingAfterBreak="0">
    <w:nsid w:val="43A26D5E"/>
    <w:multiLevelType w:val="hybridMultilevel"/>
    <w:tmpl w:val="5EBCB474"/>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3" w15:restartNumberingAfterBreak="0">
    <w:nsid w:val="43F8503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84C4F29"/>
    <w:multiLevelType w:val="multilevel"/>
    <w:tmpl w:val="D8061F64"/>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5" w15:restartNumberingAfterBreak="0">
    <w:nsid w:val="5468562F"/>
    <w:multiLevelType w:val="hybridMultilevel"/>
    <w:tmpl w:val="BA90C0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54F91E80"/>
    <w:multiLevelType w:val="hybridMultilevel"/>
    <w:tmpl w:val="A062531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7" w15:restartNumberingAfterBreak="0">
    <w:nsid w:val="5748379D"/>
    <w:multiLevelType w:val="hybridMultilevel"/>
    <w:tmpl w:val="FC782472"/>
    <w:lvl w:ilvl="0" w:tplc="30EAF9CE">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59350CFB"/>
    <w:multiLevelType w:val="multilevel"/>
    <w:tmpl w:val="9DF09F08"/>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39" w15:restartNumberingAfterBreak="0">
    <w:nsid w:val="5DEC6B47"/>
    <w:multiLevelType w:val="multilevel"/>
    <w:tmpl w:val="604E1C0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0" w15:restartNumberingAfterBreak="0">
    <w:nsid w:val="6E9514D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8E81EE9"/>
    <w:multiLevelType w:val="multilevel"/>
    <w:tmpl w:val="06EE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8C2C6D"/>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43" w15:restartNumberingAfterBreak="0">
    <w:nsid w:val="7D9A5DCB"/>
    <w:multiLevelType w:val="multilevel"/>
    <w:tmpl w:val="FAB48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1802942">
    <w:abstractNumId w:val="38"/>
  </w:num>
  <w:num w:numId="2" w16cid:durableId="2072268230">
    <w:abstractNumId w:val="13"/>
  </w:num>
  <w:num w:numId="3" w16cid:durableId="1566986181">
    <w:abstractNumId w:val="10"/>
  </w:num>
  <w:num w:numId="4" w16cid:durableId="262147305">
    <w:abstractNumId w:val="40"/>
  </w:num>
  <w:num w:numId="5" w16cid:durableId="412046070">
    <w:abstractNumId w:val="17"/>
  </w:num>
  <w:num w:numId="6" w16cid:durableId="1310088928">
    <w:abstractNumId w:val="28"/>
  </w:num>
  <w:num w:numId="7" w16cid:durableId="123426060">
    <w:abstractNumId w:val="34"/>
  </w:num>
  <w:num w:numId="8" w16cid:durableId="1341858103">
    <w:abstractNumId w:val="9"/>
  </w:num>
  <w:num w:numId="9" w16cid:durableId="1985894126">
    <w:abstractNumId w:val="7"/>
  </w:num>
  <w:num w:numId="10" w16cid:durableId="535771640">
    <w:abstractNumId w:val="6"/>
  </w:num>
  <w:num w:numId="11" w16cid:durableId="1699623935">
    <w:abstractNumId w:val="5"/>
  </w:num>
  <w:num w:numId="12" w16cid:durableId="516769856">
    <w:abstractNumId w:val="4"/>
  </w:num>
  <w:num w:numId="13" w16cid:durableId="1925609294">
    <w:abstractNumId w:val="8"/>
  </w:num>
  <w:num w:numId="14" w16cid:durableId="699818643">
    <w:abstractNumId w:val="3"/>
  </w:num>
  <w:num w:numId="15" w16cid:durableId="70351190">
    <w:abstractNumId w:val="2"/>
  </w:num>
  <w:num w:numId="16" w16cid:durableId="394857583">
    <w:abstractNumId w:val="1"/>
  </w:num>
  <w:num w:numId="17" w16cid:durableId="1706559682">
    <w:abstractNumId w:val="0"/>
  </w:num>
  <w:num w:numId="18" w16cid:durableId="987705183">
    <w:abstractNumId w:val="23"/>
  </w:num>
  <w:num w:numId="19" w16cid:durableId="751775212">
    <w:abstractNumId w:val="24"/>
  </w:num>
  <w:num w:numId="20" w16cid:durableId="1414428364">
    <w:abstractNumId w:val="39"/>
  </w:num>
  <w:num w:numId="21" w16cid:durableId="973364892">
    <w:abstractNumId w:val="33"/>
  </w:num>
  <w:num w:numId="22" w16cid:durableId="1988894421">
    <w:abstractNumId w:val="11"/>
  </w:num>
  <w:num w:numId="23" w16cid:durableId="997730746">
    <w:abstractNumId w:val="42"/>
  </w:num>
  <w:num w:numId="24" w16cid:durableId="1640070425">
    <w:abstractNumId w:val="16"/>
  </w:num>
  <w:num w:numId="25" w16cid:durableId="1931348489">
    <w:abstractNumId w:val="25"/>
  </w:num>
  <w:num w:numId="26" w16cid:durableId="1037393837">
    <w:abstractNumId w:val="36"/>
  </w:num>
  <w:num w:numId="27" w16cid:durableId="1939487639">
    <w:abstractNumId w:val="20"/>
  </w:num>
  <w:num w:numId="28" w16cid:durableId="1470434155">
    <w:abstractNumId w:val="35"/>
  </w:num>
  <w:num w:numId="29" w16cid:durableId="1929650986">
    <w:abstractNumId w:val="18"/>
  </w:num>
  <w:num w:numId="30" w16cid:durableId="1995258229">
    <w:abstractNumId w:val="31"/>
  </w:num>
  <w:num w:numId="31" w16cid:durableId="153228643">
    <w:abstractNumId w:val="30"/>
  </w:num>
  <w:num w:numId="32" w16cid:durableId="1769883043">
    <w:abstractNumId w:val="37"/>
  </w:num>
  <w:num w:numId="33" w16cid:durableId="276762605">
    <w:abstractNumId w:val="29"/>
  </w:num>
  <w:num w:numId="34" w16cid:durableId="1558055983">
    <w:abstractNumId w:val="14"/>
  </w:num>
  <w:num w:numId="35" w16cid:durableId="61868361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758477611">
    <w:abstractNumId w:val="19"/>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785998355">
    <w:abstractNumId w:val="43"/>
  </w:num>
  <w:num w:numId="38" w16cid:durableId="284969416">
    <w:abstractNumId w:val="12"/>
  </w:num>
  <w:num w:numId="39" w16cid:durableId="518618484">
    <w:abstractNumId w:val="27"/>
  </w:num>
  <w:num w:numId="40" w16cid:durableId="1344286262">
    <w:abstractNumId w:val="22"/>
  </w:num>
  <w:num w:numId="41" w16cid:durableId="127554859">
    <w:abstractNumId w:val="41"/>
  </w:num>
  <w:num w:numId="42" w16cid:durableId="841047116">
    <w:abstractNumId w:val="21"/>
  </w:num>
  <w:num w:numId="43" w16cid:durableId="208542192">
    <w:abstractNumId w:val="15"/>
  </w:num>
  <w:num w:numId="44" w16cid:durableId="380598275">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C8C"/>
    <w:rsid w:val="0001320F"/>
    <w:rsid w:val="0001478D"/>
    <w:rsid w:val="00045785"/>
    <w:rsid w:val="000468EC"/>
    <w:rsid w:val="00081377"/>
    <w:rsid w:val="000C7839"/>
    <w:rsid w:val="00124494"/>
    <w:rsid w:val="0013758F"/>
    <w:rsid w:val="001453D5"/>
    <w:rsid w:val="0016357A"/>
    <w:rsid w:val="00182331"/>
    <w:rsid w:val="001868A0"/>
    <w:rsid w:val="001A5E2D"/>
    <w:rsid w:val="001A797B"/>
    <w:rsid w:val="001B1F8D"/>
    <w:rsid w:val="001F5AE3"/>
    <w:rsid w:val="00220238"/>
    <w:rsid w:val="00226C8C"/>
    <w:rsid w:val="00227EA9"/>
    <w:rsid w:val="002466A8"/>
    <w:rsid w:val="00255488"/>
    <w:rsid w:val="00265A27"/>
    <w:rsid w:val="00290ECA"/>
    <w:rsid w:val="002A3D8E"/>
    <w:rsid w:val="002B3D40"/>
    <w:rsid w:val="002C6CF2"/>
    <w:rsid w:val="002C76FE"/>
    <w:rsid w:val="002D1655"/>
    <w:rsid w:val="002F4BBF"/>
    <w:rsid w:val="0030584E"/>
    <w:rsid w:val="003224CB"/>
    <w:rsid w:val="00325628"/>
    <w:rsid w:val="00342777"/>
    <w:rsid w:val="00353B47"/>
    <w:rsid w:val="003623A2"/>
    <w:rsid w:val="0036594E"/>
    <w:rsid w:val="00366A0C"/>
    <w:rsid w:val="003941E1"/>
    <w:rsid w:val="003B3E75"/>
    <w:rsid w:val="003B4696"/>
    <w:rsid w:val="003B4EB4"/>
    <w:rsid w:val="003B68C4"/>
    <w:rsid w:val="004332E8"/>
    <w:rsid w:val="004625E9"/>
    <w:rsid w:val="00464908"/>
    <w:rsid w:val="00466549"/>
    <w:rsid w:val="004916B9"/>
    <w:rsid w:val="004B7CF2"/>
    <w:rsid w:val="004E42ED"/>
    <w:rsid w:val="004F5ABB"/>
    <w:rsid w:val="0050467C"/>
    <w:rsid w:val="005079AB"/>
    <w:rsid w:val="00530B99"/>
    <w:rsid w:val="00562FE7"/>
    <w:rsid w:val="00565D77"/>
    <w:rsid w:val="00571A20"/>
    <w:rsid w:val="005D76CD"/>
    <w:rsid w:val="00604FF0"/>
    <w:rsid w:val="0061078F"/>
    <w:rsid w:val="006355CF"/>
    <w:rsid w:val="00645252"/>
    <w:rsid w:val="00652DA5"/>
    <w:rsid w:val="0065342D"/>
    <w:rsid w:val="0066430D"/>
    <w:rsid w:val="0066535C"/>
    <w:rsid w:val="006C03D0"/>
    <w:rsid w:val="006C4298"/>
    <w:rsid w:val="006D3D74"/>
    <w:rsid w:val="006F1D24"/>
    <w:rsid w:val="00736643"/>
    <w:rsid w:val="00737FDE"/>
    <w:rsid w:val="00747BA7"/>
    <w:rsid w:val="00752172"/>
    <w:rsid w:val="0077421D"/>
    <w:rsid w:val="00792258"/>
    <w:rsid w:val="007C7630"/>
    <w:rsid w:val="007E7D78"/>
    <w:rsid w:val="0083569A"/>
    <w:rsid w:val="00841DF0"/>
    <w:rsid w:val="00845F00"/>
    <w:rsid w:val="00853F99"/>
    <w:rsid w:val="008761BA"/>
    <w:rsid w:val="008B1A6B"/>
    <w:rsid w:val="008D102F"/>
    <w:rsid w:val="008E2584"/>
    <w:rsid w:val="009435E2"/>
    <w:rsid w:val="00952775"/>
    <w:rsid w:val="00967EFA"/>
    <w:rsid w:val="00996F9E"/>
    <w:rsid w:val="009D7873"/>
    <w:rsid w:val="00A160BA"/>
    <w:rsid w:val="00A548F9"/>
    <w:rsid w:val="00A567C0"/>
    <w:rsid w:val="00A60240"/>
    <w:rsid w:val="00A8199D"/>
    <w:rsid w:val="00A9204E"/>
    <w:rsid w:val="00A9270C"/>
    <w:rsid w:val="00A942AF"/>
    <w:rsid w:val="00AC59BF"/>
    <w:rsid w:val="00AD4090"/>
    <w:rsid w:val="00B0746F"/>
    <w:rsid w:val="00B16646"/>
    <w:rsid w:val="00B60504"/>
    <w:rsid w:val="00B632A8"/>
    <w:rsid w:val="00B87A5A"/>
    <w:rsid w:val="00BA5894"/>
    <w:rsid w:val="00BA7115"/>
    <w:rsid w:val="00BB7ADA"/>
    <w:rsid w:val="00BC7B93"/>
    <w:rsid w:val="00C0627E"/>
    <w:rsid w:val="00C34BDB"/>
    <w:rsid w:val="00C508DE"/>
    <w:rsid w:val="00C72530"/>
    <w:rsid w:val="00C73D2C"/>
    <w:rsid w:val="00C774E9"/>
    <w:rsid w:val="00C820DC"/>
    <w:rsid w:val="00CE7F7D"/>
    <w:rsid w:val="00CF14F0"/>
    <w:rsid w:val="00CF56C4"/>
    <w:rsid w:val="00D0117E"/>
    <w:rsid w:val="00D40B34"/>
    <w:rsid w:val="00D61E0C"/>
    <w:rsid w:val="00D74AFE"/>
    <w:rsid w:val="00D90FF1"/>
    <w:rsid w:val="00D973CC"/>
    <w:rsid w:val="00DA455C"/>
    <w:rsid w:val="00DC1885"/>
    <w:rsid w:val="00DC6AF8"/>
    <w:rsid w:val="00DE3270"/>
    <w:rsid w:val="00E16AA4"/>
    <w:rsid w:val="00E27631"/>
    <w:rsid w:val="00E55671"/>
    <w:rsid w:val="00E6352E"/>
    <w:rsid w:val="00E71E83"/>
    <w:rsid w:val="00E77148"/>
    <w:rsid w:val="00E94808"/>
    <w:rsid w:val="00E97326"/>
    <w:rsid w:val="00F276FF"/>
    <w:rsid w:val="00F46E33"/>
    <w:rsid w:val="00F616E7"/>
    <w:rsid w:val="00F70F60"/>
    <w:rsid w:val="00F83485"/>
    <w:rsid w:val="00F87BF5"/>
    <w:rsid w:val="00F97560"/>
    <w:rsid w:val="00FA03D0"/>
    <w:rsid w:val="00FB02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EC8903"/>
  <w15:chartTrackingRefBased/>
  <w15:docId w15:val="{D74E840C-9C91-423B-824E-D8AD86EE1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355CF"/>
    <w:pPr>
      <w:widowControl w:val="0"/>
      <w:suppressAutoHyphens/>
      <w:autoSpaceDN w:val="0"/>
      <w:textAlignment w:val="baseline"/>
    </w:pPr>
    <w:rPr>
      <w:rFonts w:ascii="Liberation Serif" w:eastAsia="SimSun" w:hAnsi="Liberation Serif" w:cs="Mangal"/>
      <w:kern w:val="3"/>
      <w:sz w:val="24"/>
      <w:szCs w:val="24"/>
      <w:lang w:eastAsia="zh-CN" w:bidi="hi-IN"/>
    </w:rPr>
  </w:style>
  <w:style w:type="paragraph" w:styleId="Heading1">
    <w:name w:val="heading 1"/>
    <w:basedOn w:val="Normal"/>
    <w:next w:val="Normal"/>
    <w:link w:val="Heading1Char"/>
    <w:uiPriority w:val="9"/>
    <w:qFormat/>
    <w:rsid w:val="006D3D74"/>
    <w:pPr>
      <w:keepNext/>
      <w:keepLines/>
      <w:spacing w:before="240"/>
      <w:outlineLvl w:val="0"/>
    </w:pPr>
    <w:rPr>
      <w:rFonts w:asciiTheme="majorHAnsi" w:eastAsiaTheme="majorEastAsia" w:hAnsiTheme="majorHAnsi" w:cstheme="majorBidi"/>
      <w:color w:val="1F4E79" w:themeColor="accent1" w:themeShade="80"/>
      <w:sz w:val="32"/>
      <w:szCs w:val="32"/>
    </w:rPr>
  </w:style>
  <w:style w:type="paragraph" w:styleId="Heading2">
    <w:name w:val="heading 2"/>
    <w:basedOn w:val="Normal"/>
    <w:next w:val="Normal"/>
    <w:link w:val="Heading2Char"/>
    <w:uiPriority w:val="9"/>
    <w:unhideWhenUsed/>
    <w:qFormat/>
    <w:rsid w:val="006D3D74"/>
    <w:pPr>
      <w:keepNext/>
      <w:keepLines/>
      <w:spacing w:before="40"/>
      <w:outlineLvl w:val="1"/>
    </w:pPr>
    <w:rPr>
      <w:rFonts w:asciiTheme="majorHAnsi" w:eastAsiaTheme="majorEastAsia" w:hAnsiTheme="majorHAnsi" w:cstheme="majorBidi"/>
      <w:color w:val="1F4E79" w:themeColor="accent1" w:themeShade="80"/>
      <w:sz w:val="26"/>
      <w:szCs w:val="26"/>
    </w:rPr>
  </w:style>
  <w:style w:type="paragraph" w:styleId="Heading3">
    <w:name w:val="heading 3"/>
    <w:basedOn w:val="Normal"/>
    <w:next w:val="Normal"/>
    <w:link w:val="Heading3Char"/>
    <w:uiPriority w:val="9"/>
    <w:unhideWhenUsed/>
    <w:qFormat/>
    <w:rsid w:val="006D3D74"/>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6D3D74"/>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9"/>
    <w:unhideWhenUsed/>
    <w:qFormat/>
    <w:rsid w:val="006D3D74"/>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9"/>
    <w:unhideWhenUsed/>
    <w:qFormat/>
    <w:rsid w:val="006D3D74"/>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unhideWhenUsed/>
    <w:qFormat/>
    <w:rsid w:val="006D3D74"/>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unhideWhenUsed/>
    <w:qFormat/>
    <w:rsid w:val="006D3D74"/>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unhideWhenUsed/>
    <w:qFormat/>
    <w:rsid w:val="006D3D74"/>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D74"/>
    <w:rPr>
      <w:rFonts w:asciiTheme="majorHAnsi" w:eastAsiaTheme="majorEastAsia" w:hAnsiTheme="majorHAnsi" w:cstheme="majorBidi"/>
      <w:color w:val="1F4E79" w:themeColor="accent1" w:themeShade="80"/>
      <w:sz w:val="32"/>
      <w:szCs w:val="32"/>
    </w:rPr>
  </w:style>
  <w:style w:type="character" w:customStyle="1" w:styleId="Heading2Char">
    <w:name w:val="Heading 2 Char"/>
    <w:basedOn w:val="DefaultParagraphFont"/>
    <w:link w:val="Heading2"/>
    <w:uiPriority w:val="9"/>
    <w:rsid w:val="006D3D74"/>
    <w:rPr>
      <w:rFonts w:asciiTheme="majorHAnsi" w:eastAsiaTheme="majorEastAsia" w:hAnsiTheme="majorHAnsi" w:cstheme="majorBidi"/>
      <w:color w:val="1F4E79" w:themeColor="accent1" w:themeShade="80"/>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6D3D74"/>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9"/>
    <w:rsid w:val="006D3D74"/>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9"/>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rsid w:val="00645252"/>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rsid w:val="00645252"/>
    <w:rPr>
      <w:rFonts w:asciiTheme="majorHAnsi" w:eastAsiaTheme="majorEastAsia" w:hAnsiTheme="majorHAnsi" w:cstheme="majorBidi"/>
      <w:i/>
      <w:iCs/>
      <w:color w:val="272727" w:themeColor="text1" w:themeTint="D8"/>
      <w:szCs w:val="21"/>
    </w:rPr>
  </w:style>
  <w:style w:type="paragraph" w:styleId="Title">
    <w:name w:val="Title"/>
    <w:basedOn w:val="Normal"/>
    <w:next w:val="Normal"/>
    <w:link w:val="TitleChar"/>
    <w:uiPriority w:val="10"/>
    <w:qFormat/>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Pr>
      <w:rFonts w:eastAsiaTheme="minorEastAsia"/>
      <w:color w:val="5A5A5A" w:themeColor="text1" w:themeTint="A5"/>
      <w:spacing w:val="15"/>
    </w:r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sid w:val="00645252"/>
    <w:rPr>
      <w:i/>
      <w:iCs/>
      <w:color w:val="1F4E79" w:themeColor="accent1" w:themeShade="80"/>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IntenseQuote">
    <w:name w:val="Intense Quote"/>
    <w:basedOn w:val="Normal"/>
    <w:next w:val="Normal"/>
    <w:link w:val="IntenseQuoteChar"/>
    <w:uiPriority w:val="30"/>
    <w:qFormat/>
    <w:rsid w:val="00645252"/>
    <w:pPr>
      <w:pBdr>
        <w:top w:val="single" w:sz="4" w:space="10" w:color="1F4E79" w:themeColor="accent1" w:themeShade="80"/>
        <w:bottom w:val="single" w:sz="4" w:space="10" w:color="1F4E79" w:themeColor="accent1" w:themeShade="80"/>
      </w:pBdr>
      <w:spacing w:before="360" w:after="360"/>
      <w:ind w:left="864" w:right="864"/>
      <w:jc w:val="center"/>
    </w:pPr>
    <w:rPr>
      <w:i/>
      <w:iCs/>
      <w:color w:val="1F4E79" w:themeColor="accent1" w:themeShade="80"/>
    </w:rPr>
  </w:style>
  <w:style w:type="character" w:customStyle="1" w:styleId="IntenseQuoteChar">
    <w:name w:val="Intense Quote Char"/>
    <w:basedOn w:val="DefaultParagraphFont"/>
    <w:link w:val="IntenseQuote"/>
    <w:uiPriority w:val="30"/>
    <w:rsid w:val="00645252"/>
    <w:rPr>
      <w:i/>
      <w:iCs/>
      <w:color w:val="1F4E79" w:themeColor="accent1" w:themeShade="80"/>
    </w:rPr>
  </w:style>
  <w:style w:type="character" w:styleId="SubtleReference">
    <w:name w:val="Subtle Reference"/>
    <w:basedOn w:val="DefaultParagraphFont"/>
    <w:uiPriority w:val="31"/>
    <w:qFormat/>
    <w:rPr>
      <w:smallCaps/>
      <w:color w:val="5A5A5A" w:themeColor="text1" w:themeTint="A5"/>
    </w:rPr>
  </w:style>
  <w:style w:type="character" w:styleId="IntenseReference">
    <w:name w:val="Intense Reference"/>
    <w:basedOn w:val="DefaultParagraphFont"/>
    <w:uiPriority w:val="32"/>
    <w:qFormat/>
    <w:rsid w:val="00645252"/>
    <w:rPr>
      <w:b/>
      <w:bCs/>
      <w:caps w:val="0"/>
      <w:smallCaps/>
      <w:color w:val="1F4E79" w:themeColor="accent1" w:themeShade="80"/>
      <w:spacing w:val="5"/>
    </w:rPr>
  </w:style>
  <w:style w:type="character" w:styleId="BookTitle">
    <w:name w:val="Book Title"/>
    <w:basedOn w:val="DefaultParagraphFont"/>
    <w:uiPriority w:val="33"/>
    <w:qFormat/>
    <w:rPr>
      <w:b/>
      <w:bCs/>
      <w:i/>
      <w:iCs/>
      <w:spacing w:val="5"/>
    </w:rPr>
  </w:style>
  <w:style w:type="character" w:styleId="Hyperlink">
    <w:name w:val="Hyperlink"/>
    <w:basedOn w:val="DefaultParagraphFont"/>
    <w:uiPriority w:val="99"/>
    <w:unhideWhenUsed/>
    <w:rsid w:val="00645252"/>
    <w:rPr>
      <w:color w:val="1F4E79" w:themeColor="accent1" w:themeShade="80"/>
      <w:u w:val="single"/>
    </w:rPr>
  </w:style>
  <w:style w:type="character" w:styleId="FollowedHyperlink">
    <w:name w:val="FollowedHyperlink"/>
    <w:basedOn w:val="DefaultParagraphFont"/>
    <w:uiPriority w:val="99"/>
    <w:unhideWhenUsed/>
    <w:rPr>
      <w:color w:val="954F72" w:themeColor="followedHyperlink"/>
      <w:u w:val="single"/>
    </w:rPr>
  </w:style>
  <w:style w:type="paragraph" w:styleId="Caption">
    <w:name w:val="caption"/>
    <w:basedOn w:val="Normal"/>
    <w:next w:val="Normal"/>
    <w:uiPriority w:val="35"/>
    <w:unhideWhenUsed/>
    <w:qFormat/>
    <w:rsid w:val="00645252"/>
    <w:pPr>
      <w:spacing w:after="200"/>
    </w:pPr>
    <w:rPr>
      <w:i/>
      <w:iCs/>
      <w:color w:val="44546A" w:themeColor="text2"/>
      <w:szCs w:val="18"/>
    </w:rPr>
  </w:style>
  <w:style w:type="paragraph" w:styleId="BalloonText">
    <w:name w:val="Balloon Text"/>
    <w:basedOn w:val="Normal"/>
    <w:link w:val="BalloonTextChar"/>
    <w:uiPriority w:val="99"/>
    <w:semiHidden/>
    <w:unhideWhenUsed/>
    <w:rsid w:val="00645252"/>
    <w:rPr>
      <w:rFonts w:ascii="Segoe UI" w:hAnsi="Segoe UI" w:cs="Segoe UI"/>
      <w:szCs w:val="18"/>
    </w:rPr>
  </w:style>
  <w:style w:type="character" w:customStyle="1" w:styleId="BalloonTextChar">
    <w:name w:val="Balloon Text Char"/>
    <w:basedOn w:val="DefaultParagraphFont"/>
    <w:link w:val="BalloonText"/>
    <w:uiPriority w:val="99"/>
    <w:semiHidden/>
    <w:rsid w:val="00645252"/>
    <w:rPr>
      <w:rFonts w:ascii="Segoe UI" w:hAnsi="Segoe UI" w:cs="Segoe UI"/>
      <w:szCs w:val="18"/>
    </w:rPr>
  </w:style>
  <w:style w:type="paragraph" w:styleId="BlockText">
    <w:name w:val="Block Text"/>
    <w:basedOn w:val="Normal"/>
    <w:uiPriority w:val="99"/>
    <w:semiHidden/>
    <w:unhideWhenUsed/>
    <w:rsid w:val="00645252"/>
    <w:pPr>
      <w:pBdr>
        <w:top w:val="single" w:sz="2" w:space="10" w:color="5B9BD5" w:themeColor="accent1" w:shadow="1" w:frame="1"/>
        <w:left w:val="single" w:sz="2" w:space="10" w:color="5B9BD5" w:themeColor="accent1" w:shadow="1" w:frame="1"/>
        <w:bottom w:val="single" w:sz="2" w:space="10" w:color="5B9BD5" w:themeColor="accent1" w:shadow="1" w:frame="1"/>
        <w:right w:val="single" w:sz="2" w:space="10" w:color="5B9BD5" w:themeColor="accent1" w:shadow="1" w:frame="1"/>
      </w:pBdr>
      <w:ind w:left="1152" w:right="1152"/>
    </w:pPr>
    <w:rPr>
      <w:rFonts w:eastAsiaTheme="minorEastAsia"/>
      <w:i/>
      <w:iCs/>
      <w:color w:val="1F4E79" w:themeColor="accent1" w:themeShade="80"/>
    </w:rPr>
  </w:style>
  <w:style w:type="paragraph" w:styleId="BodyText3">
    <w:name w:val="Body Text 3"/>
    <w:basedOn w:val="Normal"/>
    <w:link w:val="BodyText3Char"/>
    <w:uiPriority w:val="99"/>
    <w:semiHidden/>
    <w:unhideWhenUsed/>
    <w:rsid w:val="00645252"/>
    <w:pPr>
      <w:spacing w:after="120"/>
    </w:pPr>
    <w:rPr>
      <w:szCs w:val="16"/>
    </w:rPr>
  </w:style>
  <w:style w:type="character" w:customStyle="1" w:styleId="BodyText3Char">
    <w:name w:val="Body Text 3 Char"/>
    <w:basedOn w:val="DefaultParagraphFont"/>
    <w:link w:val="BodyText3"/>
    <w:uiPriority w:val="99"/>
    <w:semiHidden/>
    <w:rsid w:val="00645252"/>
    <w:rPr>
      <w:szCs w:val="16"/>
    </w:rPr>
  </w:style>
  <w:style w:type="paragraph" w:styleId="BodyTextIndent3">
    <w:name w:val="Body Text Indent 3"/>
    <w:basedOn w:val="Normal"/>
    <w:link w:val="BodyTextIndent3Char"/>
    <w:uiPriority w:val="99"/>
    <w:semiHidden/>
    <w:unhideWhenUsed/>
    <w:rsid w:val="00645252"/>
    <w:pPr>
      <w:spacing w:after="120"/>
      <w:ind w:left="360"/>
    </w:pPr>
    <w:rPr>
      <w:szCs w:val="16"/>
    </w:rPr>
  </w:style>
  <w:style w:type="character" w:customStyle="1" w:styleId="BodyTextIndent3Char">
    <w:name w:val="Body Text Indent 3 Char"/>
    <w:basedOn w:val="DefaultParagraphFont"/>
    <w:link w:val="BodyTextIndent3"/>
    <w:uiPriority w:val="99"/>
    <w:semiHidden/>
    <w:rsid w:val="00645252"/>
    <w:rPr>
      <w:szCs w:val="16"/>
    </w:rPr>
  </w:style>
  <w:style w:type="character" w:styleId="CommentReference">
    <w:name w:val="annotation reference"/>
    <w:basedOn w:val="DefaultParagraphFont"/>
    <w:uiPriority w:val="99"/>
    <w:semiHidden/>
    <w:unhideWhenUsed/>
    <w:rsid w:val="00645252"/>
    <w:rPr>
      <w:sz w:val="22"/>
      <w:szCs w:val="16"/>
    </w:rPr>
  </w:style>
  <w:style w:type="paragraph" w:styleId="CommentText">
    <w:name w:val="annotation text"/>
    <w:basedOn w:val="Normal"/>
    <w:link w:val="CommentTextChar"/>
    <w:uiPriority w:val="99"/>
    <w:semiHidden/>
    <w:unhideWhenUsed/>
    <w:rsid w:val="00645252"/>
    <w:rPr>
      <w:szCs w:val="20"/>
    </w:rPr>
  </w:style>
  <w:style w:type="character" w:customStyle="1" w:styleId="CommentTextChar">
    <w:name w:val="Comment Text Char"/>
    <w:basedOn w:val="DefaultParagraphFont"/>
    <w:link w:val="CommentText"/>
    <w:uiPriority w:val="99"/>
    <w:semiHidden/>
    <w:rsid w:val="00645252"/>
    <w:rPr>
      <w:szCs w:val="20"/>
    </w:rPr>
  </w:style>
  <w:style w:type="paragraph" w:styleId="CommentSubject">
    <w:name w:val="annotation subject"/>
    <w:basedOn w:val="CommentText"/>
    <w:next w:val="CommentText"/>
    <w:link w:val="CommentSubjectChar"/>
    <w:uiPriority w:val="99"/>
    <w:semiHidden/>
    <w:unhideWhenUsed/>
    <w:rsid w:val="00645252"/>
    <w:rPr>
      <w:b/>
      <w:bCs/>
    </w:rPr>
  </w:style>
  <w:style w:type="character" w:customStyle="1" w:styleId="CommentSubjectChar">
    <w:name w:val="Comment Subject Char"/>
    <w:basedOn w:val="CommentTextChar"/>
    <w:link w:val="CommentSubject"/>
    <w:uiPriority w:val="99"/>
    <w:semiHidden/>
    <w:rsid w:val="00645252"/>
    <w:rPr>
      <w:b/>
      <w:bCs/>
      <w:szCs w:val="20"/>
    </w:rPr>
  </w:style>
  <w:style w:type="paragraph" w:styleId="DocumentMap">
    <w:name w:val="Document Map"/>
    <w:basedOn w:val="Normal"/>
    <w:link w:val="DocumentMapChar"/>
    <w:uiPriority w:val="99"/>
    <w:semiHidden/>
    <w:unhideWhenUsed/>
    <w:rsid w:val="00645252"/>
    <w:rPr>
      <w:rFonts w:ascii="Segoe UI" w:hAnsi="Segoe UI" w:cs="Segoe UI"/>
      <w:szCs w:val="16"/>
    </w:rPr>
  </w:style>
  <w:style w:type="character" w:customStyle="1" w:styleId="DocumentMapChar">
    <w:name w:val="Document Map Char"/>
    <w:basedOn w:val="DefaultParagraphFont"/>
    <w:link w:val="DocumentMap"/>
    <w:uiPriority w:val="99"/>
    <w:semiHidden/>
    <w:rsid w:val="00645252"/>
    <w:rPr>
      <w:rFonts w:ascii="Segoe UI" w:hAnsi="Segoe UI" w:cs="Segoe UI"/>
      <w:szCs w:val="16"/>
    </w:rPr>
  </w:style>
  <w:style w:type="paragraph" w:styleId="EndnoteText">
    <w:name w:val="endnote text"/>
    <w:basedOn w:val="Normal"/>
    <w:link w:val="EndnoteTextChar"/>
    <w:uiPriority w:val="99"/>
    <w:semiHidden/>
    <w:unhideWhenUsed/>
    <w:rsid w:val="00645252"/>
    <w:rPr>
      <w:szCs w:val="20"/>
    </w:rPr>
  </w:style>
  <w:style w:type="character" w:customStyle="1" w:styleId="EndnoteTextChar">
    <w:name w:val="Endnote Text Char"/>
    <w:basedOn w:val="DefaultParagraphFont"/>
    <w:link w:val="EndnoteText"/>
    <w:uiPriority w:val="99"/>
    <w:semiHidden/>
    <w:rsid w:val="00645252"/>
    <w:rPr>
      <w:szCs w:val="20"/>
    </w:rPr>
  </w:style>
  <w:style w:type="paragraph" w:styleId="EnvelopeReturn">
    <w:name w:val="envelope return"/>
    <w:basedOn w:val="Normal"/>
    <w:uiPriority w:val="99"/>
    <w:semiHidden/>
    <w:unhideWhenUsed/>
    <w:rsid w:val="00645252"/>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645252"/>
    <w:rPr>
      <w:szCs w:val="20"/>
    </w:rPr>
  </w:style>
  <w:style w:type="character" w:customStyle="1" w:styleId="FootnoteTextChar">
    <w:name w:val="Footnote Text Char"/>
    <w:basedOn w:val="DefaultParagraphFont"/>
    <w:link w:val="FootnoteText"/>
    <w:uiPriority w:val="99"/>
    <w:semiHidden/>
    <w:rsid w:val="00645252"/>
    <w:rPr>
      <w:szCs w:val="20"/>
    </w:rPr>
  </w:style>
  <w:style w:type="character" w:styleId="HTMLCode">
    <w:name w:val="HTML Code"/>
    <w:basedOn w:val="DefaultParagraphFont"/>
    <w:uiPriority w:val="99"/>
    <w:semiHidden/>
    <w:unhideWhenUsed/>
    <w:rsid w:val="00645252"/>
    <w:rPr>
      <w:rFonts w:ascii="Consolas" w:hAnsi="Consolas"/>
      <w:sz w:val="22"/>
      <w:szCs w:val="20"/>
    </w:rPr>
  </w:style>
  <w:style w:type="character" w:styleId="HTMLKeyboard">
    <w:name w:val="HTML Keyboard"/>
    <w:basedOn w:val="DefaultParagraphFont"/>
    <w:uiPriority w:val="99"/>
    <w:semiHidden/>
    <w:unhideWhenUsed/>
    <w:rsid w:val="00645252"/>
    <w:rPr>
      <w:rFonts w:ascii="Consolas" w:hAnsi="Consolas"/>
      <w:sz w:val="22"/>
      <w:szCs w:val="20"/>
    </w:rPr>
  </w:style>
  <w:style w:type="paragraph" w:styleId="HTMLPreformatted">
    <w:name w:val="HTML Preformatted"/>
    <w:basedOn w:val="Normal"/>
    <w:link w:val="HTMLPreformattedChar"/>
    <w:uiPriority w:val="99"/>
    <w:semiHidden/>
    <w:unhideWhenUsed/>
    <w:rsid w:val="00645252"/>
    <w:rPr>
      <w:rFonts w:ascii="Consolas" w:hAnsi="Consolas"/>
      <w:szCs w:val="20"/>
    </w:rPr>
  </w:style>
  <w:style w:type="character" w:customStyle="1" w:styleId="HTMLPreformattedChar">
    <w:name w:val="HTML Preformatted Char"/>
    <w:basedOn w:val="DefaultParagraphFont"/>
    <w:link w:val="HTMLPreformatted"/>
    <w:uiPriority w:val="99"/>
    <w:semiHidden/>
    <w:rsid w:val="00645252"/>
    <w:rPr>
      <w:rFonts w:ascii="Consolas" w:hAnsi="Consolas"/>
      <w:szCs w:val="20"/>
    </w:rPr>
  </w:style>
  <w:style w:type="character" w:styleId="HTMLTypewriter">
    <w:name w:val="HTML Typewriter"/>
    <w:basedOn w:val="DefaultParagraphFont"/>
    <w:uiPriority w:val="99"/>
    <w:semiHidden/>
    <w:unhideWhenUsed/>
    <w:rsid w:val="00645252"/>
    <w:rPr>
      <w:rFonts w:ascii="Consolas" w:hAnsi="Consolas"/>
      <w:sz w:val="22"/>
      <w:szCs w:val="20"/>
    </w:rPr>
  </w:style>
  <w:style w:type="paragraph" w:styleId="MacroText">
    <w:name w:val="macro"/>
    <w:link w:val="MacroTextChar"/>
    <w:uiPriority w:val="99"/>
    <w:semiHidden/>
    <w:unhideWhenUsed/>
    <w:rsid w:val="00645252"/>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sid w:val="00645252"/>
    <w:rPr>
      <w:rFonts w:ascii="Consolas" w:hAnsi="Consolas"/>
      <w:szCs w:val="20"/>
    </w:rPr>
  </w:style>
  <w:style w:type="paragraph" w:styleId="PlainText">
    <w:name w:val="Plain Text"/>
    <w:basedOn w:val="Normal"/>
    <w:link w:val="PlainTextChar"/>
    <w:uiPriority w:val="99"/>
    <w:semiHidden/>
    <w:unhideWhenUsed/>
    <w:rsid w:val="00645252"/>
    <w:rPr>
      <w:rFonts w:ascii="Consolas" w:hAnsi="Consolas"/>
      <w:szCs w:val="21"/>
    </w:rPr>
  </w:style>
  <w:style w:type="character" w:customStyle="1" w:styleId="PlainTextChar">
    <w:name w:val="Plain Text Char"/>
    <w:basedOn w:val="DefaultParagraphFont"/>
    <w:link w:val="PlainText"/>
    <w:uiPriority w:val="99"/>
    <w:semiHidden/>
    <w:rsid w:val="00645252"/>
    <w:rPr>
      <w:rFonts w:ascii="Consolas" w:hAnsi="Consolas"/>
      <w:szCs w:val="21"/>
    </w:rPr>
  </w:style>
  <w:style w:type="character" w:styleId="PlaceholderText">
    <w:name w:val="Placeholder Text"/>
    <w:basedOn w:val="DefaultParagraphFont"/>
    <w:uiPriority w:val="99"/>
    <w:semiHidden/>
    <w:rsid w:val="00645252"/>
    <w:rPr>
      <w:color w:val="3B3838" w:themeColor="background2" w:themeShade="40"/>
    </w:rPr>
  </w:style>
  <w:style w:type="paragraph" w:styleId="Header">
    <w:name w:val="header"/>
    <w:basedOn w:val="Normal"/>
    <w:link w:val="HeaderChar"/>
    <w:uiPriority w:val="99"/>
    <w:unhideWhenUsed/>
    <w:rsid w:val="006D3D74"/>
  </w:style>
  <w:style w:type="character" w:customStyle="1" w:styleId="HeaderChar">
    <w:name w:val="Header Char"/>
    <w:basedOn w:val="DefaultParagraphFont"/>
    <w:link w:val="Header"/>
    <w:uiPriority w:val="99"/>
    <w:rsid w:val="006D3D74"/>
  </w:style>
  <w:style w:type="paragraph" w:styleId="Footer">
    <w:name w:val="footer"/>
    <w:basedOn w:val="Normal"/>
    <w:link w:val="FooterChar"/>
    <w:uiPriority w:val="99"/>
    <w:unhideWhenUsed/>
    <w:qFormat/>
    <w:rsid w:val="006D3D74"/>
  </w:style>
  <w:style w:type="character" w:customStyle="1" w:styleId="FooterChar">
    <w:name w:val="Footer Char"/>
    <w:basedOn w:val="DefaultParagraphFont"/>
    <w:link w:val="Footer"/>
    <w:uiPriority w:val="99"/>
    <w:rsid w:val="006D3D74"/>
  </w:style>
  <w:style w:type="paragraph" w:styleId="TOC9">
    <w:name w:val="toc 9"/>
    <w:basedOn w:val="Normal"/>
    <w:next w:val="Normal"/>
    <w:autoRedefine/>
    <w:uiPriority w:val="39"/>
    <w:semiHidden/>
    <w:unhideWhenUsed/>
    <w:rsid w:val="0083569A"/>
    <w:pPr>
      <w:spacing w:after="120"/>
      <w:ind w:left="1757"/>
    </w:pPr>
  </w:style>
  <w:style w:type="paragraph" w:styleId="NoSpacing">
    <w:name w:val="No Spacing"/>
    <w:uiPriority w:val="1"/>
    <w:qFormat/>
    <w:rsid w:val="00226C8C"/>
    <w:rPr>
      <w:color w:val="44546A" w:themeColor="text2"/>
      <w:sz w:val="20"/>
      <w:szCs w:val="20"/>
    </w:rPr>
  </w:style>
  <w:style w:type="character" w:styleId="UnresolvedMention">
    <w:name w:val="Unresolved Mention"/>
    <w:basedOn w:val="DefaultParagraphFont"/>
    <w:uiPriority w:val="99"/>
    <w:semiHidden/>
    <w:unhideWhenUsed/>
    <w:rsid w:val="00737FDE"/>
    <w:rPr>
      <w:color w:val="605E5C"/>
      <w:shd w:val="clear" w:color="auto" w:fill="E1DFDD"/>
    </w:rPr>
  </w:style>
  <w:style w:type="paragraph" w:styleId="ListParagraph">
    <w:name w:val="List Paragraph"/>
    <w:basedOn w:val="Normal"/>
    <w:uiPriority w:val="34"/>
    <w:unhideWhenUsed/>
    <w:qFormat/>
    <w:rsid w:val="008761BA"/>
    <w:pPr>
      <w:ind w:left="720"/>
      <w:contextualSpacing/>
    </w:pPr>
  </w:style>
  <w:style w:type="table" w:styleId="TableGrid">
    <w:name w:val="Table Grid"/>
    <w:basedOn w:val="TableNormal"/>
    <w:uiPriority w:val="39"/>
    <w:rsid w:val="00E6352E"/>
    <w:rPr>
      <w:kern w:val="2"/>
      <w:szCs w:val="20"/>
      <w:lang w:val="en-IN" w:bidi="mr-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andard">
    <w:name w:val="Standard"/>
    <w:rsid w:val="006355CF"/>
    <w:pPr>
      <w:suppressAutoHyphens/>
      <w:autoSpaceDN w:val="0"/>
      <w:textAlignment w:val="baseline"/>
    </w:pPr>
    <w:rPr>
      <w:rFonts w:ascii="Times New Roman" w:eastAsia="Times New Roman" w:hAnsi="Times New Roman" w:cs="Times New Roman"/>
      <w:kern w:val="3"/>
      <w:sz w:val="24"/>
      <w:szCs w:val="24"/>
      <w:lang w:eastAsia="zh-CN"/>
    </w:rPr>
  </w:style>
  <w:style w:type="character" w:customStyle="1" w:styleId="StrongEmphasis">
    <w:name w:val="Strong Emphasis"/>
    <w:rsid w:val="006355C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57921">
      <w:bodyDiv w:val="1"/>
      <w:marLeft w:val="0"/>
      <w:marRight w:val="0"/>
      <w:marTop w:val="0"/>
      <w:marBottom w:val="0"/>
      <w:divBdr>
        <w:top w:val="none" w:sz="0" w:space="0" w:color="auto"/>
        <w:left w:val="none" w:sz="0" w:space="0" w:color="auto"/>
        <w:bottom w:val="none" w:sz="0" w:space="0" w:color="auto"/>
        <w:right w:val="none" w:sz="0" w:space="0" w:color="auto"/>
      </w:divBdr>
    </w:div>
    <w:div w:id="141045978">
      <w:bodyDiv w:val="1"/>
      <w:marLeft w:val="0"/>
      <w:marRight w:val="0"/>
      <w:marTop w:val="0"/>
      <w:marBottom w:val="0"/>
      <w:divBdr>
        <w:top w:val="none" w:sz="0" w:space="0" w:color="auto"/>
        <w:left w:val="none" w:sz="0" w:space="0" w:color="auto"/>
        <w:bottom w:val="none" w:sz="0" w:space="0" w:color="auto"/>
        <w:right w:val="none" w:sz="0" w:space="0" w:color="auto"/>
      </w:divBdr>
    </w:div>
    <w:div w:id="316569166">
      <w:bodyDiv w:val="1"/>
      <w:marLeft w:val="0"/>
      <w:marRight w:val="0"/>
      <w:marTop w:val="0"/>
      <w:marBottom w:val="0"/>
      <w:divBdr>
        <w:top w:val="none" w:sz="0" w:space="0" w:color="auto"/>
        <w:left w:val="none" w:sz="0" w:space="0" w:color="auto"/>
        <w:bottom w:val="none" w:sz="0" w:space="0" w:color="auto"/>
        <w:right w:val="none" w:sz="0" w:space="0" w:color="auto"/>
      </w:divBdr>
    </w:div>
    <w:div w:id="343284691">
      <w:bodyDiv w:val="1"/>
      <w:marLeft w:val="0"/>
      <w:marRight w:val="0"/>
      <w:marTop w:val="0"/>
      <w:marBottom w:val="0"/>
      <w:divBdr>
        <w:top w:val="none" w:sz="0" w:space="0" w:color="auto"/>
        <w:left w:val="none" w:sz="0" w:space="0" w:color="auto"/>
        <w:bottom w:val="none" w:sz="0" w:space="0" w:color="auto"/>
        <w:right w:val="none" w:sz="0" w:space="0" w:color="auto"/>
      </w:divBdr>
    </w:div>
    <w:div w:id="403990582">
      <w:bodyDiv w:val="1"/>
      <w:marLeft w:val="0"/>
      <w:marRight w:val="0"/>
      <w:marTop w:val="0"/>
      <w:marBottom w:val="0"/>
      <w:divBdr>
        <w:top w:val="none" w:sz="0" w:space="0" w:color="auto"/>
        <w:left w:val="none" w:sz="0" w:space="0" w:color="auto"/>
        <w:bottom w:val="none" w:sz="0" w:space="0" w:color="auto"/>
        <w:right w:val="none" w:sz="0" w:space="0" w:color="auto"/>
      </w:divBdr>
    </w:div>
    <w:div w:id="496774718">
      <w:bodyDiv w:val="1"/>
      <w:marLeft w:val="0"/>
      <w:marRight w:val="0"/>
      <w:marTop w:val="0"/>
      <w:marBottom w:val="0"/>
      <w:divBdr>
        <w:top w:val="none" w:sz="0" w:space="0" w:color="auto"/>
        <w:left w:val="none" w:sz="0" w:space="0" w:color="auto"/>
        <w:bottom w:val="none" w:sz="0" w:space="0" w:color="auto"/>
        <w:right w:val="none" w:sz="0" w:space="0" w:color="auto"/>
      </w:divBdr>
    </w:div>
    <w:div w:id="978608202">
      <w:bodyDiv w:val="1"/>
      <w:marLeft w:val="0"/>
      <w:marRight w:val="0"/>
      <w:marTop w:val="0"/>
      <w:marBottom w:val="0"/>
      <w:divBdr>
        <w:top w:val="none" w:sz="0" w:space="0" w:color="auto"/>
        <w:left w:val="none" w:sz="0" w:space="0" w:color="auto"/>
        <w:bottom w:val="none" w:sz="0" w:space="0" w:color="auto"/>
        <w:right w:val="none" w:sz="0" w:space="0" w:color="auto"/>
      </w:divBdr>
    </w:div>
    <w:div w:id="1000229272">
      <w:bodyDiv w:val="1"/>
      <w:marLeft w:val="0"/>
      <w:marRight w:val="0"/>
      <w:marTop w:val="0"/>
      <w:marBottom w:val="0"/>
      <w:divBdr>
        <w:top w:val="none" w:sz="0" w:space="0" w:color="auto"/>
        <w:left w:val="none" w:sz="0" w:space="0" w:color="auto"/>
        <w:bottom w:val="none" w:sz="0" w:space="0" w:color="auto"/>
        <w:right w:val="none" w:sz="0" w:space="0" w:color="auto"/>
      </w:divBdr>
    </w:div>
    <w:div w:id="1306620930">
      <w:bodyDiv w:val="1"/>
      <w:marLeft w:val="0"/>
      <w:marRight w:val="0"/>
      <w:marTop w:val="0"/>
      <w:marBottom w:val="0"/>
      <w:divBdr>
        <w:top w:val="none" w:sz="0" w:space="0" w:color="auto"/>
        <w:left w:val="none" w:sz="0" w:space="0" w:color="auto"/>
        <w:bottom w:val="none" w:sz="0" w:space="0" w:color="auto"/>
        <w:right w:val="none" w:sz="0" w:space="0" w:color="auto"/>
      </w:divBdr>
    </w:div>
    <w:div w:id="1556575692">
      <w:bodyDiv w:val="1"/>
      <w:marLeft w:val="0"/>
      <w:marRight w:val="0"/>
      <w:marTop w:val="0"/>
      <w:marBottom w:val="0"/>
      <w:divBdr>
        <w:top w:val="none" w:sz="0" w:space="0" w:color="auto"/>
        <w:left w:val="none" w:sz="0" w:space="0" w:color="auto"/>
        <w:bottom w:val="none" w:sz="0" w:space="0" w:color="auto"/>
        <w:right w:val="none" w:sz="0" w:space="0" w:color="auto"/>
      </w:divBdr>
    </w:div>
    <w:div w:id="1606617229">
      <w:bodyDiv w:val="1"/>
      <w:marLeft w:val="0"/>
      <w:marRight w:val="0"/>
      <w:marTop w:val="0"/>
      <w:marBottom w:val="0"/>
      <w:divBdr>
        <w:top w:val="none" w:sz="0" w:space="0" w:color="auto"/>
        <w:left w:val="none" w:sz="0" w:space="0" w:color="auto"/>
        <w:bottom w:val="none" w:sz="0" w:space="0" w:color="auto"/>
        <w:right w:val="none" w:sz="0" w:space="0" w:color="auto"/>
      </w:divBdr>
    </w:div>
    <w:div w:id="1917014447">
      <w:bodyDiv w:val="1"/>
      <w:marLeft w:val="0"/>
      <w:marRight w:val="0"/>
      <w:marTop w:val="0"/>
      <w:marBottom w:val="0"/>
      <w:divBdr>
        <w:top w:val="none" w:sz="0" w:space="0" w:color="auto"/>
        <w:left w:val="none" w:sz="0" w:space="0" w:color="auto"/>
        <w:bottom w:val="none" w:sz="0" w:space="0" w:color="auto"/>
        <w:right w:val="none" w:sz="0" w:space="0" w:color="auto"/>
      </w:divBdr>
    </w:div>
    <w:div w:id="2104183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AppData\Local\Microsoft\Office\16.0\DTS\en-IN%7bCD037D2E-F807-42F9-90A5-3216A7604A45%7d\%7b44CC1942-8B6D-4283-BF28-DF5C8D916266%7dtf02786999_win3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ocLastLocAttemptVersionTypeLookup xmlns="4873beb7-5857-4685-be1f-d57550cc96cc" xsi:nil="true"/>
    <MarketSpecific xmlns="4873beb7-5857-4685-be1f-d57550cc96cc">false</MarketSpecific>
    <ApprovalStatus xmlns="4873beb7-5857-4685-be1f-d57550cc96cc">InProgress</ApprovalStatus>
    <LocComments xmlns="4873beb7-5857-4685-be1f-d57550cc96cc" xsi:nil="true"/>
    <DirectSourceMarket xmlns="4873beb7-5857-4685-be1f-d57550cc96cc" xsi:nil="true"/>
    <LocPublishedLinkedAssetsLookup xmlns="4873beb7-5857-4685-be1f-d57550cc96cc" xsi:nil="true"/>
    <ThumbnailAssetId xmlns="4873beb7-5857-4685-be1f-d57550cc96cc" xsi:nil="true"/>
    <PrimaryImageGen xmlns="4873beb7-5857-4685-be1f-d57550cc96cc">true</PrimaryImageGen>
    <LegacyData xmlns="4873beb7-5857-4685-be1f-d57550cc96cc" xsi:nil="true"/>
    <LocNewPublishedVersionLookup xmlns="4873beb7-5857-4685-be1f-d57550cc96cc" xsi:nil="true"/>
    <NumericId xmlns="4873beb7-5857-4685-be1f-d57550cc96cc">102787001</NumericId>
    <TPFriendlyName xmlns="4873beb7-5857-4685-be1f-d57550cc96cc" xsi:nil="true"/>
    <LocOverallPublishStatusLookup xmlns="4873beb7-5857-4685-be1f-d57550cc96cc" xsi:nil="true"/>
    <LocRecommendedHandoff xmlns="4873beb7-5857-4685-be1f-d57550cc96cc" xsi:nil="true"/>
    <BlockPublish xmlns="4873beb7-5857-4685-be1f-d57550cc96cc">false</BlockPublish>
    <BusinessGroup xmlns="4873beb7-5857-4685-be1f-d57550cc96cc" xsi:nil="true"/>
    <OpenTemplate xmlns="4873beb7-5857-4685-be1f-d57550cc96cc">true</OpenTemplate>
    <SourceTitle xmlns="4873beb7-5857-4685-be1f-d57550cc96cc" xsi:nil="true"/>
    <LocOverallLocStatusLookup xmlns="4873beb7-5857-4685-be1f-d57550cc96cc" xsi:nil="true"/>
    <APEditor xmlns="4873beb7-5857-4685-be1f-d57550cc96cc">
      <UserInfo>
        <DisplayName/>
        <AccountId xsi:nil="true"/>
        <AccountType/>
      </UserInfo>
    </APEditor>
    <UALocComments xmlns="4873beb7-5857-4685-be1f-d57550cc96cc" xsi:nil="true"/>
    <IntlLangReviewDate xmlns="4873beb7-5857-4685-be1f-d57550cc96cc" xsi:nil="true"/>
    <PublishStatusLookup xmlns="4873beb7-5857-4685-be1f-d57550cc96cc">
      <Value>1343188</Value>
    </PublishStatusLookup>
    <ParentAssetId xmlns="4873beb7-5857-4685-be1f-d57550cc96cc" xsi:nil="true"/>
    <FeatureTagsTaxHTField0 xmlns="4873beb7-5857-4685-be1f-d57550cc96cc">
      <Terms xmlns="http://schemas.microsoft.com/office/infopath/2007/PartnerControls"/>
    </FeatureTagsTaxHTField0>
    <MachineTranslated xmlns="4873beb7-5857-4685-be1f-d57550cc96cc">false</MachineTranslated>
    <Providers xmlns="4873beb7-5857-4685-be1f-d57550cc96cc" xsi:nil="true"/>
    <OriginalSourceMarket xmlns="4873beb7-5857-4685-be1f-d57550cc96cc" xsi:nil="true"/>
    <APDescription xmlns="4873beb7-5857-4685-be1f-d57550cc96cc" xsi:nil="true"/>
    <ContentItem xmlns="4873beb7-5857-4685-be1f-d57550cc96cc" xsi:nil="true"/>
    <ClipArtFilename xmlns="4873beb7-5857-4685-be1f-d57550cc96cc" xsi:nil="true"/>
    <TPInstallLocation xmlns="4873beb7-5857-4685-be1f-d57550cc96cc" xsi:nil="true"/>
    <TimesCloned xmlns="4873beb7-5857-4685-be1f-d57550cc96cc" xsi:nil="true"/>
    <PublishTargets xmlns="4873beb7-5857-4685-be1f-d57550cc96cc">OfficeOnlineVNext</PublishTargets>
    <AcquiredFrom xmlns="4873beb7-5857-4685-be1f-d57550cc96cc">Internal MS</AcquiredFrom>
    <AssetStart xmlns="4873beb7-5857-4685-be1f-d57550cc96cc">2011-11-23T17:29:00+00:00</AssetStart>
    <FriendlyTitle xmlns="4873beb7-5857-4685-be1f-d57550cc96cc" xsi:nil="true"/>
    <Provider xmlns="4873beb7-5857-4685-be1f-d57550cc96cc" xsi:nil="true"/>
    <LastHandOff xmlns="4873beb7-5857-4685-be1f-d57550cc96cc" xsi:nil="true"/>
    <TPClientViewer xmlns="4873beb7-5857-4685-be1f-d57550cc96cc" xsi:nil="true"/>
    <TemplateStatus xmlns="4873beb7-5857-4685-be1f-d57550cc96cc">Complete</TemplateStatus>
    <Downloads xmlns="4873beb7-5857-4685-be1f-d57550cc96cc">0</Downloads>
    <OOCacheId xmlns="4873beb7-5857-4685-be1f-d57550cc96cc" xsi:nil="true"/>
    <IsDeleted xmlns="4873beb7-5857-4685-be1f-d57550cc96cc">false</IsDeleted>
    <LocPublishedDependentAssetsLookup xmlns="4873beb7-5857-4685-be1f-d57550cc96cc" xsi:nil="true"/>
    <AssetExpire xmlns="4873beb7-5857-4685-be1f-d57550cc96cc">2029-05-12T07:00:00+00:00</AssetExpire>
    <CSXSubmissionMarket xmlns="4873beb7-5857-4685-be1f-d57550cc96cc" xsi:nil="true"/>
    <DSATActionTaken xmlns="4873beb7-5857-4685-be1f-d57550cc96cc" xsi:nil="true"/>
    <SubmitterId xmlns="4873beb7-5857-4685-be1f-d57550cc96cc" xsi:nil="true"/>
    <EditorialTags xmlns="4873beb7-5857-4685-be1f-d57550cc96cc" xsi:nil="true"/>
    <TPExecutable xmlns="4873beb7-5857-4685-be1f-d57550cc96cc" xsi:nil="true"/>
    <CSXSubmissionDate xmlns="4873beb7-5857-4685-be1f-d57550cc96cc" xsi:nil="true"/>
    <CSXUpdate xmlns="4873beb7-5857-4685-be1f-d57550cc96cc">false</CSXUpdate>
    <AssetType xmlns="4873beb7-5857-4685-be1f-d57550cc96cc">TP</AssetType>
    <ApprovalLog xmlns="4873beb7-5857-4685-be1f-d57550cc96cc" xsi:nil="true"/>
    <BugNumber xmlns="4873beb7-5857-4685-be1f-d57550cc96cc" xsi:nil="true"/>
    <OriginAsset xmlns="4873beb7-5857-4685-be1f-d57550cc96cc" xsi:nil="true"/>
    <TPComponent xmlns="4873beb7-5857-4685-be1f-d57550cc96cc" xsi:nil="true"/>
    <Milestone xmlns="4873beb7-5857-4685-be1f-d57550cc96cc" xsi:nil="true"/>
    <RecommendationsModifier xmlns="4873beb7-5857-4685-be1f-d57550cc96cc" xsi:nil="true"/>
    <AssetId xmlns="4873beb7-5857-4685-be1f-d57550cc96cc">TP102787001</AssetId>
    <PolicheckWords xmlns="4873beb7-5857-4685-be1f-d57550cc96cc" xsi:nil="true"/>
    <TPLaunchHelpLink xmlns="4873beb7-5857-4685-be1f-d57550cc96cc" xsi:nil="true"/>
    <IntlLocPriority xmlns="4873beb7-5857-4685-be1f-d57550cc96cc" xsi:nil="true"/>
    <TPApplication xmlns="4873beb7-5857-4685-be1f-d57550cc96cc" xsi:nil="true"/>
    <IntlLangReviewer xmlns="4873beb7-5857-4685-be1f-d57550cc96cc" xsi:nil="true"/>
    <HandoffToMSDN xmlns="4873beb7-5857-4685-be1f-d57550cc96cc" xsi:nil="true"/>
    <PlannedPubDate xmlns="4873beb7-5857-4685-be1f-d57550cc96cc" xsi:nil="true"/>
    <CrawlForDependencies xmlns="4873beb7-5857-4685-be1f-d57550cc96cc">false</CrawlForDependencies>
    <LocLastLocAttemptVersionLookup xmlns="4873beb7-5857-4685-be1f-d57550cc96cc">693888</LocLastLocAttemptVersionLookup>
    <LocProcessedForHandoffsLookup xmlns="4873beb7-5857-4685-be1f-d57550cc96cc" xsi:nil="true"/>
    <TrustLevel xmlns="4873beb7-5857-4685-be1f-d57550cc96cc">1 Microsoft Managed Content</TrustLevel>
    <CampaignTagsTaxHTField0 xmlns="4873beb7-5857-4685-be1f-d57550cc96cc">
      <Terms xmlns="http://schemas.microsoft.com/office/infopath/2007/PartnerControls"/>
    </CampaignTagsTaxHTField0>
    <TPNamespace xmlns="4873beb7-5857-4685-be1f-d57550cc96cc" xsi:nil="true"/>
    <LocOverallPreviewStatusLookup xmlns="4873beb7-5857-4685-be1f-d57550cc96cc" xsi:nil="true"/>
    <TaxCatchAll xmlns="4873beb7-5857-4685-be1f-d57550cc96cc"/>
    <IsSearchable xmlns="4873beb7-5857-4685-be1f-d57550cc96cc">false</IsSearchable>
    <TemplateTemplateType xmlns="4873beb7-5857-4685-be1f-d57550cc96cc">Word Document Template</TemplateTemplateType>
    <Markets xmlns="4873beb7-5857-4685-be1f-d57550cc96cc"/>
    <IntlLangReview xmlns="4873beb7-5857-4685-be1f-d57550cc96cc" xsi:nil="true"/>
    <UAProjectedTotalWords xmlns="4873beb7-5857-4685-be1f-d57550cc96cc" xsi:nil="true"/>
    <OutputCachingOn xmlns="4873beb7-5857-4685-be1f-d57550cc96cc">false</OutputCachingOn>
    <AverageRating xmlns="4873beb7-5857-4685-be1f-d57550cc96cc" xsi:nil="true"/>
    <LocMarketGroupTiers2 xmlns="4873beb7-5857-4685-be1f-d57550cc96cc" xsi:nil="true"/>
    <APAuthor xmlns="4873beb7-5857-4685-be1f-d57550cc96cc">
      <UserInfo>
        <DisplayName>REDMOND\v-namall</DisplayName>
        <AccountId>978</AccountId>
        <AccountType/>
      </UserInfo>
    </APAuthor>
    <TPCommandLine xmlns="4873beb7-5857-4685-be1f-d57550cc96cc" xsi:nil="true"/>
    <LocManualTestRequired xmlns="4873beb7-5857-4685-be1f-d57550cc96cc">false</LocManualTestRequired>
    <TPAppVersion xmlns="4873beb7-5857-4685-be1f-d57550cc96cc" xsi:nil="true"/>
    <EditorialStatus xmlns="4873beb7-5857-4685-be1f-d57550cc96cc">Complete</EditorialStatus>
    <LocProcessedForMarketsLookup xmlns="4873beb7-5857-4685-be1f-d57550cc96cc" xsi:nil="true"/>
    <LastModifiedDateTime xmlns="4873beb7-5857-4685-be1f-d57550cc96cc" xsi:nil="true"/>
    <TPLaunchHelpLinkType xmlns="4873beb7-5857-4685-be1f-d57550cc96cc">Template</TPLaunchHelpLinkType>
    <ScenarioTagsTaxHTField0 xmlns="4873beb7-5857-4685-be1f-d57550cc96cc">
      <Terms xmlns="http://schemas.microsoft.com/office/infopath/2007/PartnerControls"/>
    </ScenarioTagsTaxHTField0>
    <OriginalRelease xmlns="4873beb7-5857-4685-be1f-d57550cc96cc">14</OriginalRelease>
    <LocalizationTagsTaxHTField0 xmlns="4873beb7-5857-4685-be1f-d57550cc96cc">
      <Terms xmlns="http://schemas.microsoft.com/office/infopath/2007/PartnerControls"/>
    </LocalizationTagsTaxHTField0>
    <Manager xmlns="4873beb7-5857-4685-be1f-d57550cc96cc" xsi:nil="true"/>
    <UALocRecommendation xmlns="4873beb7-5857-4685-be1f-d57550cc96cc">Localize</UALocRecommendation>
    <LocOverallHandbackStatusLookup xmlns="4873beb7-5857-4685-be1f-d57550cc96cc" xsi:nil="true"/>
    <ArtSampleDocs xmlns="4873beb7-5857-4685-be1f-d57550cc96cc" xsi:nil="true"/>
    <UACurrentWords xmlns="4873beb7-5857-4685-be1f-d57550cc96cc" xsi:nil="true"/>
    <ShowIn xmlns="4873beb7-5857-4685-be1f-d57550cc96cc">Show everywhere</ShowIn>
    <CSXHash xmlns="4873beb7-5857-4685-be1f-d57550cc96cc" xsi:nil="true"/>
    <VoteCount xmlns="4873beb7-5857-4685-be1f-d57550cc96cc" xsi:nil="true"/>
    <InternalTagsTaxHTField0 xmlns="4873beb7-5857-4685-be1f-d57550cc96cc">
      <Terms xmlns="http://schemas.microsoft.com/office/infopath/2007/PartnerControls"/>
    </InternalTagsTaxHTField0>
    <UANotes xmlns="4873beb7-5857-4685-be1f-d57550cc96c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TemplateFile" ma:contentTypeID="0x0101006EDDDB5EE6D98C44930B742096920B300400F5B6D36B3EF94B4E9A635CDF2A18F5B8" ma:contentTypeVersion="72" ma:contentTypeDescription="Create a new document." ma:contentTypeScope="" ma:versionID="a23e56308344d904b51738559c3d67c9">
  <xsd:schema xmlns:xsd="http://www.w3.org/2001/XMLSchema" xmlns:xs="http://www.w3.org/2001/XMLSchema" xmlns:p="http://schemas.microsoft.com/office/2006/metadata/properties" xmlns:ns2="4873beb7-5857-4685-be1f-d57550cc96cc" targetNamespace="http://schemas.microsoft.com/office/2006/metadata/properties" ma:root="true" ma:fieldsID="cd0908cc4600e77bf5da051303e00c8d" ns2:_="">
    <xsd:import namespace="4873beb7-5857-4685-be1f-d57550cc96cc"/>
    <xsd:element name="properties">
      <xsd:complexType>
        <xsd:sequence>
          <xsd:element name="documentManagement">
            <xsd:complexType>
              <xsd:all>
                <xsd:element ref="ns2:AcquiredFrom" minOccurs="0"/>
                <xsd:element ref="ns2:UACurrentWords" minOccurs="0"/>
                <xsd:element ref="ns2:TPApplication" minOccurs="0"/>
                <xsd:element ref="ns2:ApprovalLog" minOccurs="0"/>
                <xsd:element ref="ns2:ApprovalStatus" minOccurs="0"/>
                <xsd:element ref="ns2:AssetStart" minOccurs="0"/>
                <xsd:element ref="ns2:AssetExpire" minOccurs="0"/>
                <xsd:element ref="ns2:AssetId" minOccurs="0"/>
                <xsd:element ref="ns2:IsSearchable" minOccurs="0"/>
                <xsd:element ref="ns2:AssetType" minOccurs="0"/>
                <xsd:element ref="ns2:APAuthor" minOccurs="0"/>
                <xsd:element ref="ns2:AverageRating" minOccurs="0"/>
                <xsd:element ref="ns2:BlockPublish" minOccurs="0"/>
                <xsd:element ref="ns2:BugNumber" minOccurs="0"/>
                <xsd:element ref="ns2:CampaignTagsTaxHTField0" minOccurs="0"/>
                <xsd:element ref="ns2:TPClientViewer" minOccurs="0"/>
                <xsd:element ref="ns2:ClipArtFilename" minOccurs="0"/>
                <xsd:element ref="ns2:TPCommandLine" minOccurs="0"/>
                <xsd:element ref="ns2:TPComponent" minOccurs="0"/>
                <xsd:element ref="ns2:ContentItem" minOccurs="0"/>
                <xsd:element ref="ns2:CrawlForDependencies" minOccurs="0"/>
                <xsd:element ref="ns2:CSXHash" minOccurs="0"/>
                <xsd:element ref="ns2:CSXSubmissionMarket" minOccurs="0"/>
                <xsd:element ref="ns2:CSXUpdate" minOccurs="0"/>
                <xsd:element ref="ns2:IntlLangReviewDate" minOccurs="0"/>
                <xsd:element ref="ns2:IsDeleted" minOccurs="0"/>
                <xsd:element ref="ns2:APDescription" minOccurs="0"/>
                <xsd:element ref="ns2:DirectSourceMarket" minOccurs="0"/>
                <xsd:element ref="ns2:Downloads" minOccurs="0"/>
                <xsd:element ref="ns2:DSATActionTaken" minOccurs="0"/>
                <xsd:element ref="ns2:APEditor" minOccurs="0"/>
                <xsd:element ref="ns2:EditorialStatus" minOccurs="0"/>
                <xsd:element ref="ns2:EditorialTags" minOccurs="0"/>
                <xsd:element ref="ns2:TPExecutable" minOccurs="0"/>
                <xsd:element ref="ns2:FeatureTagsTaxHTField0" minOccurs="0"/>
                <xsd:element ref="ns2:TPFriendlyName" minOccurs="0"/>
                <xsd:element ref="ns2:FriendlyTitle" minOccurs="0"/>
                <xsd:element ref="ns2:PrimaryImageGen" minOccurs="0"/>
                <xsd:element ref="ns2:HandoffToMSDN" minOccurs="0"/>
                <xsd:element ref="ns2:InProjectListLookup" minOccurs="0"/>
                <xsd:element ref="ns2:TPInstallLocation" minOccurs="0"/>
                <xsd:element ref="ns2:InternalTagsTaxHTField0" minOccurs="0"/>
                <xsd:element ref="ns2:IntlLangReview" minOccurs="0"/>
                <xsd:element ref="ns2:IntlLangReviewer" minOccurs="0"/>
                <xsd:element ref="ns2:MarketSpecific" minOccurs="0"/>
                <xsd:element ref="ns2:LastCompleteVersionLookup" minOccurs="0"/>
                <xsd:element ref="ns2:LastHandOff" minOccurs="0"/>
                <xsd:element ref="ns2:LastModifiedDateTime" minOccurs="0"/>
                <xsd:element ref="ns2:LastPreviewErrorLookup" minOccurs="0"/>
                <xsd:element ref="ns2:LastPreviewResultLookup" minOccurs="0"/>
                <xsd:element ref="ns2:LastPreviewAttemptDateLookup" minOccurs="0"/>
                <xsd:element ref="ns2:LastPreviewedByLookup" minOccurs="0"/>
                <xsd:element ref="ns2:LastPreviewTimeLookup" minOccurs="0"/>
                <xsd:element ref="ns2:LastPreviewVersionLookup" minOccurs="0"/>
                <xsd:element ref="ns2:LastPublishErrorLookup" minOccurs="0"/>
                <xsd:element ref="ns2:LastPublishResultLookup" minOccurs="0"/>
                <xsd:element ref="ns2:LastPublishAttemptDateLookup" minOccurs="0"/>
                <xsd:element ref="ns2:LastPublishedByLookup" minOccurs="0"/>
                <xsd:element ref="ns2:LastPublishTimeLookup" minOccurs="0"/>
                <xsd:element ref="ns2:LastPublishVersionLookup" minOccurs="0"/>
                <xsd:element ref="ns2:TPLaunchHelpLinkType" minOccurs="0"/>
                <xsd:element ref="ns2:LegacyData" minOccurs="0"/>
                <xsd:element ref="ns2:TPLaunchHelpLink" minOccurs="0"/>
                <xsd:element ref="ns2:LocComments" minOccurs="0"/>
                <xsd:element ref="ns2:LocLastLocAttemptVersionLookup" minOccurs="0"/>
                <xsd:element ref="ns2:LocLastLocAttemptVersionTypeLookup" minOccurs="0"/>
                <xsd:element ref="ns2:LocManualTestRequired" minOccurs="0"/>
                <xsd:element ref="ns2:LocMarketGroupTiers2" minOccurs="0"/>
                <xsd:element ref="ns2:LocNewPublishedVersionLookup" minOccurs="0"/>
                <xsd:element ref="ns2:LocOverallHandbackStatusLookup" minOccurs="0"/>
                <xsd:element ref="ns2:LocOverallLocStatusLookup" minOccurs="0"/>
                <xsd:element ref="ns2:LocOverallPreviewStatusLookup" minOccurs="0"/>
                <xsd:element ref="ns2:LocOverallPublishStatusLookup" minOccurs="0"/>
                <xsd:element ref="ns2:IntlLocPriority" minOccurs="0"/>
                <xsd:element ref="ns2:LocProcessedForHandoffsLookup" minOccurs="0"/>
                <xsd:element ref="ns2:LocProcessedForMarketsLookup" minOccurs="0"/>
                <xsd:element ref="ns2:LocPublishedDependentAssetsLookup" minOccurs="0"/>
                <xsd:element ref="ns2:LocPublishedLinkedAssetsLookup" minOccurs="0"/>
                <xsd:element ref="ns2:LocRecommendedHandoff" minOccurs="0"/>
                <xsd:element ref="ns2:LocalizationTagsTaxHTField0" minOccurs="0"/>
                <xsd:element ref="ns2:MachineTranslated" minOccurs="0"/>
                <xsd:element ref="ns2:Manager" minOccurs="0"/>
                <xsd:element ref="ns2:Markets" minOccurs="0"/>
                <xsd:element ref="ns2:Milestone" minOccurs="0"/>
                <xsd:element ref="ns2:TPNamespace" minOccurs="0"/>
                <xsd:element ref="ns2:NumericId" minOccurs="0"/>
                <xsd:element ref="ns2:NumOfRatingsLookup" minOccurs="0"/>
                <xsd:element ref="ns2:OOCacheId" minOccurs="0"/>
                <xsd:element ref="ns2:OpenTemplate" minOccurs="0"/>
                <xsd:element ref="ns2:OriginAsset" minOccurs="0"/>
                <xsd:element ref="ns2:OriginalRelease" minOccurs="0"/>
                <xsd:element ref="ns2:OriginalSourceMarket" minOccurs="0"/>
                <xsd:element ref="ns2:OutputCachingOn" minOccurs="0"/>
                <xsd:element ref="ns2:ParentAssetId" minOccurs="0"/>
                <xsd:element ref="ns2:PlannedPubDate" minOccurs="0"/>
                <xsd:element ref="ns2:PolicheckWords" minOccurs="0"/>
                <xsd:element ref="ns2:BusinessGroup" minOccurs="0"/>
                <xsd:element ref="ns2:UAProjectedTotalWords" minOccurs="0"/>
                <xsd:element ref="ns2:Provider" minOccurs="0"/>
                <xsd:element ref="ns2:Providers" minOccurs="0"/>
                <xsd:element ref="ns2:PublishStatusLookup" minOccurs="0"/>
                <xsd:element ref="ns2:PublishTargets" minOccurs="0"/>
                <xsd:element ref="ns2:RecommendationsModifier" minOccurs="0"/>
                <xsd:element ref="ns2:ArtSampleDocs" minOccurs="0"/>
                <xsd:element ref="ns2:ScenarioTagsTaxHTField0" minOccurs="0"/>
                <xsd:element ref="ns2:ShowIn" minOccurs="0"/>
                <xsd:element ref="ns2:SourceTitle" minOccurs="0"/>
                <xsd:element ref="ns2:CSXSubmissionDate" minOccurs="0"/>
                <xsd:element ref="ns2:SubmitterId" minOccurs="0"/>
                <xsd:element ref="ns2:TaxCatchAll" minOccurs="0"/>
                <xsd:element ref="ns2:TaxCatchAllLabel" minOccurs="0"/>
                <xsd:element ref="ns2:TemplateStatus" minOccurs="0"/>
                <xsd:element ref="ns2:TemplateTemplateType" minOccurs="0"/>
                <xsd:element ref="ns2:ThumbnailAssetId" minOccurs="0"/>
                <xsd:element ref="ns2:TimesCloned" minOccurs="0"/>
                <xsd:element ref="ns2:TrustLevel" minOccurs="0"/>
                <xsd:element ref="ns2:UALocComments" minOccurs="0"/>
                <xsd:element ref="ns2:UALocRecommendation" minOccurs="0"/>
                <xsd:element ref="ns2:UANotes" minOccurs="0"/>
                <xsd:element ref="ns2:TPAppVersion" minOccurs="0"/>
                <xsd:element ref="ns2:VoteCou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73beb7-5857-4685-be1f-d57550cc96cc" elementFormDefault="qualified">
    <xsd:import namespace="http://schemas.microsoft.com/office/2006/documentManagement/types"/>
    <xsd:import namespace="http://schemas.microsoft.com/office/infopath/2007/PartnerControls"/>
    <xsd:element name="AcquiredFrom" ma:index="1" nillable="true" ma:displayName="Acquired From" ma:default="Internal MS" ma:internalName="AcquiredFrom" ma:readOnly="false">
      <xsd:simpleType>
        <xsd:restriction base="dms:Choice">
          <xsd:enumeration value="Internal MS"/>
          <xsd:enumeration value="Community"/>
          <xsd:enumeration value="MVP"/>
          <xsd:enumeration value="Publisher"/>
          <xsd:enumeration value="Partner"/>
          <xsd:enumeration value="None"/>
        </xsd:restriction>
      </xsd:simpleType>
    </xsd:element>
    <xsd:element name="UACurrentWords" ma:index="2" nillable="true" ma:displayName="Actual Word Count" ma:default="" ma:internalName="UACurrentWords" ma:readOnly="false">
      <xsd:simpleType>
        <xsd:restriction base="dms:Unknown"/>
      </xsd:simpleType>
    </xsd:element>
    <xsd:element name="TPApplication" ma:index="3" nillable="true" ma:displayName="Application to Open Template With" ma:default="" ma:internalName="TPApplication">
      <xsd:simpleType>
        <xsd:restriction base="dms:Text"/>
      </xsd:simpleType>
    </xsd:element>
    <xsd:element name="ApprovalLog" ma:index="4" nillable="true" ma:displayName="Approval Log" ma:default="" ma:hidden="true" ma:internalName="ApprovalLog" ma:readOnly="false">
      <xsd:simpleType>
        <xsd:restriction base="dms:Note"/>
      </xsd:simpleType>
    </xsd:element>
    <xsd:element name="ApprovalStatus" ma:index="5" nillable="true" ma:displayName="Approval Status" ma:default="InProgress" ma:internalName="ApprovalStatus" ma:readOnly="false">
      <xsd:simpleType>
        <xsd:restriction base="dms:Choice">
          <xsd:enumeration value="InProgress"/>
          <xsd:enumeration value="Rejected"/>
          <xsd:enumeration value="Questionable"/>
          <xsd:enumeration value="ApprovedAutomatic"/>
          <xsd:enumeration value="ApprovedManual"/>
          <xsd:enumeration value="On Hold"/>
          <xsd:enumeration value="Needs Review"/>
          <xsd:enumeration value="A Violation"/>
          <xsd:enumeration value="Unpublished Violation"/>
        </xsd:restriction>
      </xsd:simpleType>
    </xsd:element>
    <xsd:element name="AssetStart" ma:index="6" nillable="true" ma:displayName="Asset Begin Date" ma:default="[Today]" ma:internalName="AssetStart" ma:readOnly="false">
      <xsd:simpleType>
        <xsd:restriction base="dms:DateTime"/>
      </xsd:simpleType>
    </xsd:element>
    <xsd:element name="AssetExpire" ma:index="7" nillable="true" ma:displayName="Asset End Date" ma:default="2029-01-01T08:00:00Z" ma:format="DateTime" ma:internalName="AssetExpire" ma:readOnly="false">
      <xsd:simpleType>
        <xsd:restriction base="dms:DateTime"/>
      </xsd:simpleType>
    </xsd:element>
    <xsd:element name="AssetId" ma:index="8" nillable="true" ma:displayName="Asset ID" ma:default="" ma:indexed="true" ma:internalName="AssetId" ma:readOnly="false">
      <xsd:simpleType>
        <xsd:restriction base="dms:Text">
          <xsd:maxLength value="255"/>
        </xsd:restriction>
      </xsd:simpleType>
    </xsd:element>
    <xsd:element name="IsSearchable" ma:index="9" nillable="true" ma:displayName="Asset Searchable?" ma:default="true" ma:internalName="IsSearchable" ma:readOnly="false">
      <xsd:simpleType>
        <xsd:restriction base="dms:Boolean"/>
      </xsd:simpleType>
    </xsd:element>
    <xsd:element name="AssetType" ma:index="10" nillable="true" ma:displayName="Asset Type" ma:default="" ma:internalName="AssetType" ma:readOnly="false">
      <xsd:simpleType>
        <xsd:restriction base="dms:Unknown"/>
      </xsd:simpleType>
    </xsd:element>
    <xsd:element name="APAuthor" ma:index="11" nillable="true" ma:displayName="Author" ma:default="" ma:list="UserInfo" ma:internalName="APAuth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verageRating" ma:index="12" nillable="true" ma:displayName="Average Rating" ma:internalName="AverageRating" ma:readOnly="false">
      <xsd:simpleType>
        <xsd:restriction base="dms:Text"/>
      </xsd:simpleType>
    </xsd:element>
    <xsd:element name="BlockPublish" ma:index="13" nillable="true" ma:displayName="Block from Publishing?" ma:default="" ma:internalName="BlockPublish" ma:readOnly="false">
      <xsd:simpleType>
        <xsd:restriction base="dms:Boolean"/>
      </xsd:simpleType>
    </xsd:element>
    <xsd:element name="BugNumber" ma:index="14" nillable="true" ma:displayName="Bug Number" ma:default="" ma:internalName="BugNumber" ma:readOnly="false">
      <xsd:simpleType>
        <xsd:restriction base="dms:Text"/>
      </xsd:simpleType>
    </xsd:element>
    <xsd:element name="CampaignTagsTaxHTField0" ma:index="16" nillable="true" ma:taxonomy="true" ma:internalName="CampaignTagsTaxHTField0" ma:taxonomyFieldName="CampaignTags" ma:displayName="Campaigns" ma:readOnly="false" ma:default="" ma:fieldId="{1df42cc3-2301-4f11-a52a-6ead923c29ed}" ma:taxonomyMulti="true" ma:sspId="8f79753a-75d3-41f5-8ca3-40b843941b4f" ma:termSetId="ca0e50d4-faa1-44ce-961e-bb1441c60e66" ma:anchorId="00000000-0000-0000-0000-000000000000" ma:open="false" ma:isKeyword="false">
      <xsd:complexType>
        <xsd:sequence>
          <xsd:element ref="pc:Terms" minOccurs="0" maxOccurs="1"/>
        </xsd:sequence>
      </xsd:complexType>
    </xsd:element>
    <xsd:element name="TPClientViewer" ma:index="17" nillable="true" ma:displayName="Client Viewer" ma:default="" ma:internalName="TPClientViewer">
      <xsd:simpleType>
        <xsd:restriction base="dms:Text"/>
      </xsd:simpleType>
    </xsd:element>
    <xsd:element name="ClipArtFilename" ma:index="18" nillable="true" ma:displayName="Clip Art Name" ma:default="" ma:internalName="ClipArtFilename" ma:readOnly="false">
      <xsd:simpleType>
        <xsd:restriction base="dms:Text"/>
      </xsd:simpleType>
    </xsd:element>
    <xsd:element name="TPCommandLine" ma:index="19" nillable="true" ma:displayName="Command Line" ma:default="" ma:internalName="TPCommandLine">
      <xsd:simpleType>
        <xsd:restriction base="dms:Text"/>
      </xsd:simpleType>
    </xsd:element>
    <xsd:element name="TPComponent" ma:index="20" nillable="true" ma:displayName="Component" ma:default="" ma:internalName="TPComponent">
      <xsd:simpleType>
        <xsd:restriction base="dms:Text"/>
      </xsd:simpleType>
    </xsd:element>
    <xsd:element name="ContentItem" ma:index="21" nillable="true" ma:displayName="Content Item" ma:default="" ma:hidden="true" ma:internalName="ContentItem" ma:readOnly="false">
      <xsd:simpleType>
        <xsd:restriction base="dms:Unknown"/>
      </xsd:simpleType>
    </xsd:element>
    <xsd:element name="CrawlForDependencies" ma:index="23" nillable="true" ma:displayName="Crawl for Dependencies?" ma:default="true" ma:internalName="CrawlForDependencies" ma:readOnly="false">
      <xsd:simpleType>
        <xsd:restriction base="dms:Boolean"/>
      </xsd:simpleType>
    </xsd:element>
    <xsd:element name="CSXHash" ma:index="26" nillable="true" ma:displayName="CSX Hash" ma:default="" ma:indexed="true" ma:internalName="CSXHash" ma:readOnly="false">
      <xsd:simpleType>
        <xsd:restriction base="dms:Text"/>
      </xsd:simpleType>
    </xsd:element>
    <xsd:element name="CSXSubmissionMarket" ma:index="27" nillable="true" ma:displayName="CSX Submission Market" ma:default="" ma:list="{2FBD1B11-2ACE-4FDC-B5A3-635D4ADF6F1B}" ma:internalName="CSXSubmissionMarket" ma:readOnly="false" ma:showField="MarketName" ma:web="4873beb7-5857-4685-be1f-d57550cc96cc">
      <xsd:simpleType>
        <xsd:restriction base="dms:Lookup"/>
      </xsd:simpleType>
    </xsd:element>
    <xsd:element name="CSXUpdate" ma:index="28" nillable="true" ma:displayName="CSX Updated?" ma:default="false" ma:internalName="CSXUpdate" ma:readOnly="false">
      <xsd:simpleType>
        <xsd:restriction base="dms:Boolean"/>
      </xsd:simpleType>
    </xsd:element>
    <xsd:element name="IntlLangReviewDate" ma:index="29" nillable="true" ma:displayName="Date to Complete Intl QA" ma:default="" ma:internalName="IntlLangReviewDate" ma:readOnly="false">
      <xsd:simpleType>
        <xsd:restriction base="dms:DateTime"/>
      </xsd:simpleType>
    </xsd:element>
    <xsd:element name="IsDeleted" ma:index="30" nillable="true" ma:displayName="Deleted?" ma:default="" ma:internalName="IsDeleted" ma:readOnly="false">
      <xsd:simpleType>
        <xsd:restriction base="dms:Boolean"/>
      </xsd:simpleType>
    </xsd:element>
    <xsd:element name="APDescription" ma:index="31" nillable="true" ma:displayName="Description" ma:default="" ma:internalName="APDescription" ma:readOnly="false">
      <xsd:simpleType>
        <xsd:restriction base="dms:Note"/>
      </xsd:simpleType>
    </xsd:element>
    <xsd:element name="DirectSourceMarket" ma:index="32" nillable="true" ma:displayName="Direct Source Market Group" ma:default="" ma:internalName="DirectSourceMarket" ma:readOnly="false">
      <xsd:simpleType>
        <xsd:restriction base="dms:Text"/>
      </xsd:simpleType>
    </xsd:element>
    <xsd:element name="Downloads" ma:index="33" nillable="true" ma:displayName="Downloads" ma:default="0" ma:hidden="true" ma:internalName="Downloads" ma:readOnly="false">
      <xsd:simpleType>
        <xsd:restriction base="dms:Unknown"/>
      </xsd:simpleType>
    </xsd:element>
    <xsd:element name="DSATActionTaken" ma:index="34" nillable="true" ma:displayName="DSAT Action Taken" ma:default="" ma:internalName="DSATActionTaken" ma:readOnly="false">
      <xsd:simpleType>
        <xsd:restriction base="dms:Choice">
          <xsd:enumeration value="Best Bets"/>
          <xsd:enumeration value="Expire"/>
          <xsd:enumeration value="Hide"/>
          <xsd:enumeration value="None"/>
        </xsd:restriction>
      </xsd:simpleType>
    </xsd:element>
    <xsd:element name="APEditor" ma:index="35" nillable="true" ma:displayName="Editor" ma:default="" ma:list="UserInfo" ma:internalName="APEdito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ialStatus" ma:index="36" nillable="true" ma:displayName="Editorial Status" ma:default="" ma:internalName="EditorialStatus" ma:readOnly="false">
      <xsd:simpleType>
        <xsd:restriction base="dms:Unknown"/>
      </xsd:simpleType>
    </xsd:element>
    <xsd:element name="EditorialTags" ma:index="37" nillable="true" ma:displayName="Editorial Tags" ma:default="" ma:internalName="EditorialTags">
      <xsd:simpleType>
        <xsd:restriction base="dms:Unknown"/>
      </xsd:simpleType>
    </xsd:element>
    <xsd:element name="TPExecutable" ma:index="38" nillable="true" ma:displayName="Executable" ma:default="" ma:internalName="TPExecutable">
      <xsd:simpleType>
        <xsd:restriction base="dms:Text"/>
      </xsd:simpleType>
    </xsd:element>
    <xsd:element name="FeatureTagsTaxHTField0" ma:index="40" nillable="true" ma:taxonomy="true" ma:internalName="FeatureTagsTaxHTField0" ma:taxonomyFieldName="FeatureTags" ma:displayName="Features" ma:readOnly="false" ma:default="" ma:fieldId="{7fc0d542-15c6-4882-a8e3-13bca44403fb}" ma:taxonomyMulti="true" ma:sspId="8f79753a-75d3-41f5-8ca3-40b843941b4f" ma:termSetId="f1ab6845-967d-4854-a0ba-4ec07f0f8113" ma:anchorId="00000000-0000-0000-0000-000000000000" ma:open="false" ma:isKeyword="false">
      <xsd:complexType>
        <xsd:sequence>
          <xsd:element ref="pc:Terms" minOccurs="0" maxOccurs="1"/>
        </xsd:sequence>
      </xsd:complexType>
    </xsd:element>
    <xsd:element name="TPFriendlyName" ma:index="41" nillable="true" ma:displayName="Friendly Name" ma:default="" ma:internalName="TPFriendlyName">
      <xsd:simpleType>
        <xsd:restriction base="dms:Text"/>
      </xsd:simpleType>
    </xsd:element>
    <xsd:element name="FriendlyTitle" ma:index="42" nillable="true" ma:displayName="Friendly Title" ma:default="" ma:description="Shorter title to be used when displaying search results" ma:internalName="FriendlyTitle" ma:readOnly="false">
      <xsd:simpleType>
        <xsd:restriction base="dms:Text"/>
      </xsd:simpleType>
    </xsd:element>
    <xsd:element name="PrimaryImageGen" ma:index="43" nillable="true" ma:displayName="Generate Images?" ma:default="true" ma:internalName="PrimaryImageGen">
      <xsd:simpleType>
        <xsd:restriction base="dms:Boolean"/>
      </xsd:simpleType>
    </xsd:element>
    <xsd:element name="HandoffToMSDN" ma:index="44" nillable="true" ma:displayName="Handoff To MSDN Date" ma:default="" ma:internalName="HandoffToMSDN" ma:readOnly="false">
      <xsd:simpleType>
        <xsd:restriction base="dms:DateTime"/>
      </xsd:simpleType>
    </xsd:element>
    <xsd:element name="InProjectListLookup" ma:index="45" nillable="true" ma:displayName="InProjectListLookup" ma:list="{9E343742-310B-4684-A24C-1D137CB4B230}" ma:internalName="InProjectListLookup" ma:readOnly="true" ma:showField="InProjectLis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InstallLocation" ma:index="46" nillable="true" ma:displayName="Install Location" ma:default="" ma:internalName="TPInstallLocation">
      <xsd:simpleType>
        <xsd:restriction base="dms:Text"/>
      </xsd:simpleType>
    </xsd:element>
    <xsd:element name="InternalTagsTaxHTField0" ma:index="48" nillable="true" ma:taxonomy="true" ma:internalName="InternalTagsTaxHTField0" ma:taxonomyFieldName="InternalTags" ma:displayName="Internal Tags" ma:readOnly="false" ma:default="" ma:fieldId="{1490b8a4-2706-41ec-b5e3-73176dccf34e}" ma:taxonomyMulti="true" ma:sspId="8f79753a-75d3-41f5-8ca3-40b843941b4f" ma:termSetId="82b6639e-f7fc-4c18-ad2d-003a6e707765" ma:anchorId="00000000-0000-0000-0000-000000000000" ma:open="false" ma:isKeyword="false">
      <xsd:complexType>
        <xsd:sequence>
          <xsd:element ref="pc:Terms" minOccurs="0" maxOccurs="1"/>
        </xsd:sequence>
      </xsd:complexType>
    </xsd:element>
    <xsd:element name="IntlLangReview" ma:index="49" nillable="true" ma:displayName="Intl Lang QA Review Required?" ma:default="" ma:internalName="IntlLangReview" ma:readOnly="false">
      <xsd:simpleType>
        <xsd:restriction base="dms:Boolean"/>
      </xsd:simpleType>
    </xsd:element>
    <xsd:element name="IntlLangReviewer" ma:index="50" nillable="true" ma:displayName="Intl Lang QA Reviewer" ma:default="" ma:internalName="IntlLangReviewer" ma:readOnly="false">
      <xsd:simpleType>
        <xsd:restriction base="dms:Text"/>
      </xsd:simpleType>
    </xsd:element>
    <xsd:element name="MarketSpecific" ma:index="51" nillable="true" ma:displayName="Is Market Specific?" ma:default="" ma:internalName="MarketSpecific" ma:readOnly="false">
      <xsd:simpleType>
        <xsd:restriction base="dms:Boolean"/>
      </xsd:simpleType>
    </xsd:element>
    <xsd:element name="LastCompleteVersionLookup" ma:index="52" nillable="true" ma:displayName="Last Complete Version Lookup" ma:default="" ma:list="{9E343742-310B-4684-A24C-1D137CB4B230}" ma:internalName="LastCompleteVersionLookup" ma:readOnly="true" ma:showField="LastComplete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HandOff" ma:index="53" nillable="true" ma:displayName="Last Hand-off" ma:default="" ma:internalName="LastHandOff" ma:readOnly="false">
      <xsd:simpleType>
        <xsd:restriction base="dms:DateTime"/>
      </xsd:simpleType>
    </xsd:element>
    <xsd:element name="LastModifiedDateTime" ma:index="54" nillable="true" ma:displayName="Last Modified Date" ma:default="" ma:internalName="LastModifiedDateTime" ma:readOnly="false">
      <xsd:simpleType>
        <xsd:restriction base="dms:DateTime"/>
      </xsd:simpleType>
    </xsd:element>
    <xsd:element name="LastPreviewErrorLookup" ma:index="55" nillable="true" ma:displayName="Last Preview Attempt Error" ma:default="" ma:list="{9E343742-310B-4684-A24C-1D137CB4B230}" ma:internalName="LastPreviewErrorLookup" ma:readOnly="true" ma:showField="LastPreview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ResultLookup" ma:index="56" nillable="true" ma:displayName="Last Preview Attempt Result" ma:default="" ma:list="{9E343742-310B-4684-A24C-1D137CB4B230}" ma:internalName="LastPreviewResultLookup" ma:readOnly="true" ma:showField="LastPreview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AttemptDateLookup" ma:index="57" nillable="true" ma:displayName="Last Preview Attempted On" ma:default="" ma:list="{9E343742-310B-4684-A24C-1D137CB4B230}" ma:internalName="LastPreviewAttemptDateLookup" ma:readOnly="true" ma:showField="LastPreview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edByLookup" ma:index="58" nillable="true" ma:displayName="Last Previewed By" ma:default="" ma:list="{9E343742-310B-4684-A24C-1D137CB4B230}" ma:internalName="LastPreviewedByLookup" ma:readOnly="true" ma:showField="LastPreview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TimeLookup" ma:index="59" nillable="true" ma:displayName="Last Previewed Date" ma:default="" ma:list="{9E343742-310B-4684-A24C-1D137CB4B230}" ma:internalName="LastPreviewTimeLookup" ma:readOnly="true" ma:showField="LastPreview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reviewVersionLookup" ma:index="60" nillable="true" ma:displayName="Last Previewed Version" ma:default="" ma:list="{9E343742-310B-4684-A24C-1D137CB4B230}" ma:internalName="LastPreviewVersionLookup" ma:readOnly="true" ma:showField="LastPreview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rrorLookup" ma:index="61" nillable="true" ma:displayName="Last Publish Attempt Error" ma:default="" ma:list="{9E343742-310B-4684-A24C-1D137CB4B230}" ma:internalName="LastPublishErrorLookup" ma:readOnly="true" ma:showField="LastPublishError"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ResultLookup" ma:index="62" nillable="true" ma:displayName="Last Publish Attempt Result" ma:default="" ma:list="{9E343742-310B-4684-A24C-1D137CB4B230}" ma:internalName="LastPublishResultLookup" ma:readOnly="true" ma:showField="LastPublishResult"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AttemptDateLookup" ma:index="63" nillable="true" ma:displayName="Last Publish Attempted On" ma:default="" ma:list="{9E343742-310B-4684-A24C-1D137CB4B230}" ma:internalName="LastPublishAttemptDateLookup" ma:readOnly="true" ma:showField="LastPublishAttemptDat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edByLookup" ma:index="64" nillable="true" ma:displayName="Last Published By" ma:default="" ma:list="{9E343742-310B-4684-A24C-1D137CB4B230}" ma:internalName="LastPublishedByLookup" ma:readOnly="true" ma:showField="LastPublishedBy"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TimeLookup" ma:index="65" nillable="true" ma:displayName="Last Published Date" ma:default="" ma:list="{9E343742-310B-4684-A24C-1D137CB4B230}" ma:internalName="LastPublishTimeLookup" ma:readOnly="true" ma:showField="LastPublishTi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LastPublishVersionLookup" ma:index="66" nillable="true" ma:displayName="Last Published Version" ma:default="" ma:list="{9E343742-310B-4684-A24C-1D137CB4B230}" ma:internalName="LastPublishVersionLookup" ma:readOnly="true" ma:showField="LastPublishVersion"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PLaunchHelpLinkType" ma:index="67" nillable="true" ma:displayName="Launch Help Link Type" ma:default="Template" ma:internalName="TPLaunchHelpLinkType">
      <xsd:simpleType>
        <xsd:restriction base="dms:Choice">
          <xsd:enumeration value="Template"/>
          <xsd:enumeration value="Training"/>
          <xsd:enumeration value="URL"/>
          <xsd:enumeration value="None"/>
        </xsd:restriction>
      </xsd:simpleType>
    </xsd:element>
    <xsd:element name="LegacyData" ma:index="68" nillable="true" ma:displayName="Legacy Data" ma:default="" ma:internalName="LegacyData" ma:readOnly="false">
      <xsd:simpleType>
        <xsd:restriction base="dms:Note"/>
      </xsd:simpleType>
    </xsd:element>
    <xsd:element name="TPLaunchHelpLink" ma:index="69" nillable="true" ma:displayName="Link to Launch Help Topic" ma:default="" ma:internalName="TPLaunchHelpLink">
      <xsd:simpleType>
        <xsd:restriction base="dms:Text"/>
      </xsd:simpleType>
    </xsd:element>
    <xsd:element name="LocComments" ma:index="70" nillable="true" ma:displayName="Loc Approval Comments" ma:default="" ma:internalName="LocComments" ma:readOnly="false">
      <xsd:simpleType>
        <xsd:restriction base="dms:Note"/>
      </xsd:simpleType>
    </xsd:element>
    <xsd:element name="LocLastLocAttemptVersionLookup" ma:index="71" nillable="true" ma:displayName="Loc Last Loc Attempt Version" ma:default="" ma:list="{7DD1DCEC-E449-43D3-891F-7DC62F62AD21}" ma:internalName="LocLastLocAttemptVersionLookup" ma:readOnly="false" ma:showField="LastLocAttemptVersion" ma:web="4873beb7-5857-4685-be1f-d57550cc96cc">
      <xsd:simpleType>
        <xsd:restriction base="dms:Lookup"/>
      </xsd:simpleType>
    </xsd:element>
    <xsd:element name="LocLastLocAttemptVersionTypeLookup" ma:index="72" nillable="true" ma:displayName="Loc Last Loc Attempt Version Type" ma:default="" ma:list="{7DD1DCEC-E449-43D3-891F-7DC62F62AD21}" ma:internalName="LocLastLocAttemptVersionTypeLookup" ma:readOnly="true" ma:showField="LastLocAttemptVersionType" ma:web="4873beb7-5857-4685-be1f-d57550cc96cc">
      <xsd:simpleType>
        <xsd:restriction base="dms:Lookup"/>
      </xsd:simpleType>
    </xsd:element>
    <xsd:element name="LocManualTestRequired" ma:index="73" nillable="true" ma:displayName="Loc Manual Test Required" ma:default="" ma:internalName="LocManualTestRequired" ma:readOnly="false">
      <xsd:simpleType>
        <xsd:restriction base="dms:Boolean"/>
      </xsd:simpleType>
    </xsd:element>
    <xsd:element name="LocMarketGroupTiers2" ma:index="74" nillable="true" ma:displayName="Loc Market Group Tiers" ma:internalName="LocMarketGroupTiers2" ma:readOnly="false">
      <xsd:simpleType>
        <xsd:restriction base="dms:Unknown"/>
      </xsd:simpleType>
    </xsd:element>
    <xsd:element name="LocNewPublishedVersionLookup" ma:index="75" nillable="true" ma:displayName="Loc New Published Version Lookup" ma:default="" ma:list="{7DD1DCEC-E449-43D3-891F-7DC62F62AD21}" ma:internalName="LocNewPublishedVersionLookup" ma:readOnly="true" ma:showField="NewPublishedVersion" ma:web="4873beb7-5857-4685-be1f-d57550cc96cc">
      <xsd:simpleType>
        <xsd:restriction base="dms:Lookup"/>
      </xsd:simpleType>
    </xsd:element>
    <xsd:element name="LocOverallHandbackStatusLookup" ma:index="76" nillable="true" ma:displayName="Loc Overall Handback Status" ma:default="" ma:list="{7DD1DCEC-E449-43D3-891F-7DC62F62AD21}" ma:internalName="LocOverallHandbackStatusLookup" ma:readOnly="true" ma:showField="OverallHandbackStatus" ma:web="4873beb7-5857-4685-be1f-d57550cc96cc">
      <xsd:simpleType>
        <xsd:restriction base="dms:Lookup"/>
      </xsd:simpleType>
    </xsd:element>
    <xsd:element name="LocOverallLocStatusLookup" ma:index="77" nillable="true" ma:displayName="Loc Overall Localize Status" ma:default="" ma:list="{7DD1DCEC-E449-43D3-891F-7DC62F62AD21}" ma:internalName="LocOverallLocStatusLookup" ma:readOnly="true" ma:showField="OverallLocStatus" ma:web="4873beb7-5857-4685-be1f-d57550cc96cc">
      <xsd:simpleType>
        <xsd:restriction base="dms:Lookup"/>
      </xsd:simpleType>
    </xsd:element>
    <xsd:element name="LocOverallPreviewStatusLookup" ma:index="78" nillable="true" ma:displayName="Loc Overall Preview Status" ma:default="" ma:list="{7DD1DCEC-E449-43D3-891F-7DC62F62AD21}" ma:internalName="LocOverallPreviewStatusLookup" ma:readOnly="true" ma:showField="OverallPreviewStatus" ma:web="4873beb7-5857-4685-be1f-d57550cc96cc">
      <xsd:simpleType>
        <xsd:restriction base="dms:Lookup"/>
      </xsd:simpleType>
    </xsd:element>
    <xsd:element name="LocOverallPublishStatusLookup" ma:index="79" nillable="true" ma:displayName="Loc Overall Publish Status" ma:default="" ma:list="{7DD1DCEC-E449-43D3-891F-7DC62F62AD21}" ma:internalName="LocOverallPublishStatusLookup" ma:readOnly="true" ma:showField="OverallPublishStatus" ma:web="4873beb7-5857-4685-be1f-d57550cc96cc">
      <xsd:simpleType>
        <xsd:restriction base="dms:Lookup"/>
      </xsd:simpleType>
    </xsd:element>
    <xsd:element name="IntlLocPriority" ma:index="80" nillable="true" ma:displayName="Loc Priority" ma:default="" ma:internalName="IntlLocPriority" ma:readOnly="false">
      <xsd:simpleType>
        <xsd:restriction base="dms:Unknown"/>
      </xsd:simpleType>
    </xsd:element>
    <xsd:element name="LocProcessedForHandoffsLookup" ma:index="81" nillable="true" ma:displayName="Loc Processed For Handoffs" ma:default="" ma:list="{7DD1DCEC-E449-43D3-891F-7DC62F62AD21}" ma:internalName="LocProcessedForHandoffsLookup" ma:readOnly="true" ma:showField="ProcessedForHandoffs" ma:web="4873beb7-5857-4685-be1f-d57550cc96cc">
      <xsd:simpleType>
        <xsd:restriction base="dms:Lookup"/>
      </xsd:simpleType>
    </xsd:element>
    <xsd:element name="LocProcessedForMarketsLookup" ma:index="82" nillable="true" ma:displayName="Loc Processed For Markets" ma:default="" ma:list="{7DD1DCEC-E449-43D3-891F-7DC62F62AD21}" ma:internalName="LocProcessedForMarketsLookup" ma:readOnly="true" ma:showField="ProcessedForMarkets" ma:web="4873beb7-5857-4685-be1f-d57550cc96cc">
      <xsd:simpleType>
        <xsd:restriction base="dms:Lookup"/>
      </xsd:simpleType>
    </xsd:element>
    <xsd:element name="LocPublishedDependentAssetsLookup" ma:index="83" nillable="true" ma:displayName="Loc Published Dependent Assets" ma:default="" ma:list="{7DD1DCEC-E449-43D3-891F-7DC62F62AD21}" ma:internalName="LocPublishedDependentAssetsLookup" ma:readOnly="true" ma:showField="PublishedDependentAssets" ma:web="4873beb7-5857-4685-be1f-d57550cc96cc">
      <xsd:simpleType>
        <xsd:restriction base="dms:Lookup"/>
      </xsd:simpleType>
    </xsd:element>
    <xsd:element name="LocPublishedLinkedAssetsLookup" ma:index="84" nillable="true" ma:displayName="Loc Published Linked Assets" ma:default="" ma:list="{7DD1DCEC-E449-43D3-891F-7DC62F62AD21}" ma:internalName="LocPublishedLinkedAssetsLookup" ma:readOnly="true" ma:showField="PublishedLinkedAssets" ma:web="4873beb7-5857-4685-be1f-d57550cc96cc">
      <xsd:simpleType>
        <xsd:restriction base="dms:Lookup"/>
      </xsd:simpleType>
    </xsd:element>
    <xsd:element name="LocRecommendedHandoff" ma:index="85" nillable="true" ma:displayName="Loc Recommended Handoff" ma:default="" ma:indexed="true" ma:internalName="LocRecommendedHandoff" ma:readOnly="false">
      <xsd:simpleType>
        <xsd:restriction base="dms:Text"/>
      </xsd:simpleType>
    </xsd:element>
    <xsd:element name="LocalizationTagsTaxHTField0" ma:index="87" nillable="true" ma:taxonomy="true" ma:internalName="LocalizationTagsTaxHTField0" ma:taxonomyFieldName="LocalizationTags" ma:displayName="Localization Tags" ma:readOnly="false" ma:default="" ma:fieldId="{00f02cb3-2c7c-424a-9c61-10e9b6878429}" ma:taxonomyMulti="true" ma:sspId="8f79753a-75d3-41f5-8ca3-40b843941b4f" ma:termSetId="5b7703a5-8e8b-4b58-8b31-1cea35331da3" ma:anchorId="00000000-0000-0000-0000-000000000000" ma:open="false" ma:isKeyword="false">
      <xsd:complexType>
        <xsd:sequence>
          <xsd:element ref="pc:Terms" minOccurs="0" maxOccurs="1"/>
        </xsd:sequence>
      </xsd:complexType>
    </xsd:element>
    <xsd:element name="MachineTranslated" ma:index="88" nillable="true" ma:displayName="Machine Translated" ma:default="" ma:internalName="MachineTranslated" ma:readOnly="false">
      <xsd:simpleType>
        <xsd:restriction base="dms:Boolean"/>
      </xsd:simpleType>
    </xsd:element>
    <xsd:element name="Manager" ma:index="89" nillable="true" ma:displayName="Manager" ma:hidden="true" ma:internalName="Manager" ma:readOnly="false">
      <xsd:simpleType>
        <xsd:restriction base="dms:Text"/>
      </xsd:simpleType>
    </xsd:element>
    <xsd:element name="Markets" ma:index="90" nillable="true" ma:displayName="Markets" ma:default="" ma:description="Leave blank to show in all markets" ma:list="{2FBD1B11-2ACE-4FDC-B5A3-635D4ADF6F1B}" ma:internalName="Markets" ma:readOnly="false" ma:showField="MarketName"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Milestone" ma:index="91" nillable="true" ma:displayName="Milestone" ma:default="" ma:internalName="Milestone" ma:readOnly="false">
      <xsd:simpleType>
        <xsd:restriction base="dms:Unknown"/>
      </xsd:simpleType>
    </xsd:element>
    <xsd:element name="TPNamespace" ma:index="94" nillable="true" ma:displayName="Namespace" ma:default="" ma:internalName="TPNamespace">
      <xsd:simpleType>
        <xsd:restriction base="dms:Text"/>
      </xsd:simpleType>
    </xsd:element>
    <xsd:element name="NumericId" ma:index="95" nillable="true" ma:displayName="Numeric ID" ma:default="" ma:indexed="true" ma:internalName="NumericId" ma:readOnly="false">
      <xsd:simpleType>
        <xsd:restriction base="dms:Number"/>
      </xsd:simpleType>
    </xsd:element>
    <xsd:element name="NumOfRatingsLookup" ma:index="96" nillable="true" ma:displayName="NumOfRatings" ma:default="" ma:list="{9E343742-310B-4684-A24C-1D137CB4B230}" ma:internalName="NumOfRatingsLookup" ma:readOnly="true" ma:showField="NumOfRating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OOCacheId" ma:index="97" nillable="true" ma:displayName="OOCacheId" ma:internalName="OOCacheId" ma:readOnly="false">
      <xsd:simpleType>
        <xsd:restriction base="dms:Text"/>
      </xsd:simpleType>
    </xsd:element>
    <xsd:element name="OpenTemplate" ma:index="98" nillable="true" ma:displayName="Open Template" ma:default="true" ma:internalName="OpenTemplate">
      <xsd:simpleType>
        <xsd:restriction base="dms:Boolean"/>
      </xsd:simpleType>
    </xsd:element>
    <xsd:element name="OriginAsset" ma:index="99" nillable="true" ma:displayName="Origin Asset" ma:default="" ma:internalName="OriginAsset" ma:readOnly="false">
      <xsd:simpleType>
        <xsd:restriction base="dms:Text"/>
      </xsd:simpleType>
    </xsd:element>
    <xsd:element name="OriginalRelease" ma:index="100" nillable="true" ma:displayName="Original Release" ma:default="15" ma:internalName="OriginalRelease" ma:readOnly="false">
      <xsd:simpleType>
        <xsd:restriction base="dms:Choice">
          <xsd:enumeration value="14"/>
          <xsd:enumeration value="15"/>
          <xsd:enumeration value="16"/>
        </xsd:restriction>
      </xsd:simpleType>
    </xsd:element>
    <xsd:element name="OriginalSourceMarket" ma:index="101" nillable="true" ma:displayName="Original Source Market Group" ma:default="" ma:internalName="OriginalSourceMarket" ma:readOnly="false">
      <xsd:simpleType>
        <xsd:restriction base="dms:Text"/>
      </xsd:simpleType>
    </xsd:element>
    <xsd:element name="OutputCachingOn" ma:index="102" nillable="true" ma:displayName="Output Caching" ma:default="true" ma:hidden="true" ma:internalName="OutputCachingOn" ma:readOnly="false">
      <xsd:simpleType>
        <xsd:restriction base="dms:Boolean"/>
      </xsd:simpleType>
    </xsd:element>
    <xsd:element name="ParentAssetId" ma:index="103" nillable="true" ma:displayName="Parent Asset Id" ma:default="" ma:internalName="ParentAssetId" ma:readOnly="false">
      <xsd:simpleType>
        <xsd:restriction base="dms:Text"/>
      </xsd:simpleType>
    </xsd:element>
    <xsd:element name="PlannedPubDate" ma:index="104" nillable="true" ma:displayName="Planned Publish Date" ma:default="" ma:indexed="true" ma:internalName="PlannedPubDate" ma:readOnly="false">
      <xsd:simpleType>
        <xsd:restriction base="dms:DateTime"/>
      </xsd:simpleType>
    </xsd:element>
    <xsd:element name="PolicheckWords" ma:index="105" nillable="true" ma:displayName="Policheck Words" ma:default="" ma:internalName="PolicheckWords" ma:readOnly="false">
      <xsd:simpleType>
        <xsd:restriction base="dms:Text"/>
      </xsd:simpleType>
    </xsd:element>
    <xsd:element name="BusinessGroup" ma:index="106" nillable="true" ma:displayName="Product Division Owner" ma:default="" ma:internalName="BusinessGroup" ma:readOnly="false">
      <xsd:simpleType>
        <xsd:restriction base="dms:Unknown"/>
      </xsd:simpleType>
    </xsd:element>
    <xsd:element name="UAProjectedTotalWords" ma:index="107" nillable="true" ma:displayName="Projected Word Count" ma:default="" ma:internalName="UAProjectedTotalWords" ma:readOnly="false">
      <xsd:simpleType>
        <xsd:restriction base="dms:Unknown"/>
      </xsd:simpleType>
    </xsd:element>
    <xsd:element name="Provider" ma:index="108" nillable="true" ma:displayName="Provider" ma:default="" ma:internalName="Provider" ma:readOnly="false">
      <xsd:simpleType>
        <xsd:restriction base="dms:Unknown"/>
      </xsd:simpleType>
    </xsd:element>
    <xsd:element name="Providers" ma:index="109" nillable="true" ma:displayName="Providers" ma:default="" ma:internalName="Providers">
      <xsd:simpleType>
        <xsd:restriction base="dms:Unknown"/>
      </xsd:simpleType>
    </xsd:element>
    <xsd:element name="PublishStatusLookup" ma:index="110" nillable="true" ma:displayName="Publish Status" ma:default="" ma:list="{9E343742-310B-4684-A24C-1D137CB4B230}" ma:internalName="PublishStatusLookup" ma:readOnly="false" ma:showField="PublishStatus"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PublishTargets" ma:index="111" nillable="true" ma:displayName="Publish Target" ma:default="OfficeOnlineVNext" ma:internalName="PublishTargets" ma:readOnly="false">
      <xsd:simpleType>
        <xsd:restriction base="dms:Unknown"/>
      </xsd:simpleType>
    </xsd:element>
    <xsd:element name="RecommendationsModifier" ma:index="112" nillable="true" ma:displayName="Recommendations Modifier" ma:default="" ma:internalName="RecommendationsModifier" ma:readOnly="false">
      <xsd:simpleType>
        <xsd:restriction base="dms:Number"/>
      </xsd:simpleType>
    </xsd:element>
    <xsd:element name="ArtSampleDocs" ma:index="113" nillable="true" ma:displayName="Sample Docs" ma:default="" ma:hidden="true" ma:internalName="ArtSampleDocs" ma:readOnly="false">
      <xsd:simpleType>
        <xsd:restriction base="dms:Text"/>
      </xsd:simpleType>
    </xsd:element>
    <xsd:element name="ScenarioTagsTaxHTField0" ma:index="115" nillable="true" ma:taxonomy="true" ma:internalName="ScenarioTagsTaxHTField0" ma:taxonomyFieldName="ScenarioTags" ma:displayName="Scenarios" ma:readOnly="false" ma:default="" ma:fieldId="{93aef74d-6c78-4815-8310-51477dceeccc}" ma:taxonomyMulti="true" ma:sspId="8f79753a-75d3-41f5-8ca3-40b843941b4f" ma:termSetId="4b7d5f16-e2f2-4fc0-bab3-6e8b931e57d6" ma:anchorId="00000000-0000-0000-0000-000000000000" ma:open="false" ma:isKeyword="false">
      <xsd:complexType>
        <xsd:sequence>
          <xsd:element ref="pc:Terms" minOccurs="0" maxOccurs="1"/>
        </xsd:sequence>
      </xsd:complexType>
    </xsd:element>
    <xsd:element name="ShowIn" ma:index="117" nillable="true" ma:displayName="Show In" ma:default="Show everywhere" ma:internalName="ShowIn" ma:readOnly="false">
      <xsd:simpleType>
        <xsd:restriction base="dms:Choice">
          <xsd:enumeration value="Hide on web"/>
          <xsd:enumeration value="On Web no search"/>
          <xsd:enumeration value="Show everywhere"/>
          <xsd:enumeration value="Special use only"/>
        </xsd:restriction>
      </xsd:simpleType>
    </xsd:element>
    <xsd:element name="SourceTitle" ma:index="118" nillable="true" ma:displayName="Source Title" ma:default="" ma:indexed="true" ma:internalName="SourceTitle" ma:readOnly="false">
      <xsd:simpleType>
        <xsd:restriction base="dms:Text"/>
      </xsd:simpleType>
    </xsd:element>
    <xsd:element name="CSXSubmissionDate" ma:index="119" nillable="true" ma:displayName="Submission Date" ma:default="" ma:internalName="CSXSubmissionDate" ma:readOnly="false">
      <xsd:simpleType>
        <xsd:restriction base="dms:DateTime"/>
      </xsd:simpleType>
    </xsd:element>
    <xsd:element name="SubmitterId" ma:index="120" nillable="true" ma:displayName="Submitter ID" ma:default="" ma:internalName="SubmitterId" ma:readOnly="false">
      <xsd:simpleType>
        <xsd:restriction base="dms:Text"/>
      </xsd:simpleType>
    </xsd:element>
    <xsd:element name="TaxCatchAll" ma:index="121" nillable="true" ma:displayName="Taxonomy Catch All Column" ma:hidden="true" ma:list="{530f955b-6704-4601-bd83-f81d87f1e440}" ma:internalName="TaxCatchAll" ma:showField="CatchAllData"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axCatchAllLabel" ma:index="122" nillable="true" ma:displayName="Taxonomy Catch All Column1" ma:hidden="true" ma:list="{530f955b-6704-4601-bd83-f81d87f1e440}" ma:internalName="TaxCatchAllLabel" ma:readOnly="true" ma:showField="CatchAllDataLabel" ma:web="4873beb7-5857-4685-be1f-d57550cc96cc">
      <xsd:complexType>
        <xsd:complexContent>
          <xsd:extension base="dms:MultiChoiceLookup">
            <xsd:sequence>
              <xsd:element name="Value" type="dms:Lookup" maxOccurs="unbounded" minOccurs="0" nillable="true"/>
            </xsd:sequence>
          </xsd:extension>
        </xsd:complexContent>
      </xsd:complexType>
    </xsd:element>
    <xsd:element name="TemplateStatus" ma:index="123" nillable="true" ma:displayName="Template Status" ma:default="" ma:internalName="TemplateStatus">
      <xsd:simpleType>
        <xsd:restriction base="dms:Unknown"/>
      </xsd:simpleType>
    </xsd:element>
    <xsd:element name="TemplateTemplateType" ma:index="124" nillable="true" ma:displayName="Template Type" ma:default="" ma:internalName="TemplateTemplateType">
      <xsd:simpleType>
        <xsd:restriction base="dms:Unknown"/>
      </xsd:simpleType>
    </xsd:element>
    <xsd:element name="ThumbnailAssetId" ma:index="125" nillable="true" ma:displayName="Thumbnail Image Asset" ma:default="" ma:internalName="ThumbnailAssetId" ma:readOnly="false">
      <xsd:simpleType>
        <xsd:restriction base="dms:Text"/>
      </xsd:simpleType>
    </xsd:element>
    <xsd:element name="TimesCloned" ma:index="126" nillable="true" ma:displayName="Times Cloned" ma:default="" ma:internalName="TimesCloned" ma:readOnly="false">
      <xsd:simpleType>
        <xsd:restriction base="dms:Number"/>
      </xsd:simpleType>
    </xsd:element>
    <xsd:element name="TrustLevel" ma:index="128" nillable="true" ma:displayName="Trust Level" ma:default="1 Microsoft Managed Content" ma:internalName="TrustLevel" ma:readOnly="false">
      <xsd:simpleType>
        <xsd:restriction base="dms:Unknown"/>
      </xsd:simpleType>
    </xsd:element>
    <xsd:element name="UALocComments" ma:index="129" nillable="true" ma:displayName="UA Loc Comments" ma:default="" ma:internalName="UALocComments" ma:readOnly="false">
      <xsd:simpleType>
        <xsd:restriction base="dms:Note"/>
      </xsd:simpleType>
    </xsd:element>
    <xsd:element name="UALocRecommendation" ma:index="130" nillable="true" ma:displayName="UA Loc Recommendation" ma:default="Localize" ma:internalName="UALocRecommendation" ma:readOnly="false">
      <xsd:simpleType>
        <xsd:restriction base="dms:Choice">
          <xsd:enumeration value="Localize"/>
          <xsd:enumeration value="Never Localize"/>
          <xsd:enumeration value="Priority Localize"/>
        </xsd:restriction>
      </xsd:simpleType>
    </xsd:element>
    <xsd:element name="UANotes" ma:index="131" nillable="true" ma:displayName="UA Notes" ma:default="" ma:internalName="UANotes" ma:readOnly="false">
      <xsd:simpleType>
        <xsd:restriction base="dms:Note"/>
      </xsd:simpleType>
    </xsd:element>
    <xsd:element name="TPAppVersion" ma:index="132" nillable="true" ma:displayName="Version" ma:default="" ma:internalName="TPAppVersion">
      <xsd:simpleType>
        <xsd:restriction base="dms:Text"/>
      </xsd:simpleType>
    </xsd:element>
    <xsd:element name="VoteCount" ma:index="133" nillable="true" ma:displayName="Vote Count" ma:default="" ma:internalName="VoteCount" ma:readOnly="fals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2" ma:displayName="Content Type"/>
        <xsd:element ref="dc:title" minOccurs="0" maxOccurs="1" ma:index="127"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1C3C56-10DB-49F7-B061-44D8728D078A}">
  <ds:schemaRefs>
    <ds:schemaRef ds:uri="http://schemas.microsoft.com/sharepoint/v3/contenttype/forms"/>
  </ds:schemaRefs>
</ds:datastoreItem>
</file>

<file path=customXml/itemProps2.xml><?xml version="1.0" encoding="utf-8"?>
<ds:datastoreItem xmlns:ds="http://schemas.openxmlformats.org/officeDocument/2006/customXml" ds:itemID="{7FBDB1CC-CEFB-4E46-8174-1F0AA0D30B24}">
  <ds:schemaRefs>
    <ds:schemaRef ds:uri="http://schemas.microsoft.com/office/2006/metadata/properties"/>
    <ds:schemaRef ds:uri="http://schemas.microsoft.com/office/infopath/2007/PartnerControls"/>
    <ds:schemaRef ds:uri="4873beb7-5857-4685-be1f-d57550cc96cc"/>
  </ds:schemaRefs>
</ds:datastoreItem>
</file>

<file path=customXml/itemProps3.xml><?xml version="1.0" encoding="utf-8"?>
<ds:datastoreItem xmlns:ds="http://schemas.openxmlformats.org/officeDocument/2006/customXml" ds:itemID="{4B3A7E92-E05A-4924-9E8A-9F6659E58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73beb7-5857-4685-be1f-d57550cc96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9D42E79-BFA0-43D6-8559-93C0106C4D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{44CC1942-8B6D-4283-BF28-DF5C8D916266}tf02786999_win32.dotx</Template>
  <TotalTime>49</TotalTime>
  <Pages>5</Pages>
  <Words>858</Words>
  <Characters>4894</Characters>
  <Application>Microsoft Office Word</Application>
  <DocSecurity>4</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NRA</dc:creator>
  <cp:keywords/>
  <dc:description/>
  <cp:lastModifiedBy>Nischal Agrawal</cp:lastModifiedBy>
  <cp:revision>2</cp:revision>
  <cp:lastPrinted>2025-10-01T04:31:00Z</cp:lastPrinted>
  <dcterms:created xsi:type="dcterms:W3CDTF">2025-10-01T05:26:00Z</dcterms:created>
  <dcterms:modified xsi:type="dcterms:W3CDTF">2025-10-01T05:26:00Z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ternalTags">
    <vt:lpwstr/>
  </property>
  <property fmtid="{D5CDD505-2E9C-101B-9397-08002B2CF9AE}" pid="3" name="ContentTypeId">
    <vt:lpwstr>0x0101006EDDDB5EE6D98C44930B742096920B300400F5B6D36B3EF94B4E9A635CDF2A18F5B8</vt:lpwstr>
  </property>
  <property fmtid="{D5CDD505-2E9C-101B-9397-08002B2CF9AE}" pid="4" name="FeatureTags">
    <vt:lpwstr/>
  </property>
  <property fmtid="{D5CDD505-2E9C-101B-9397-08002B2CF9AE}" pid="5" name="LocalizationTags">
    <vt:lpwstr/>
  </property>
  <property fmtid="{D5CDD505-2E9C-101B-9397-08002B2CF9AE}" pid="6" name="CampaignTags">
    <vt:lpwstr/>
  </property>
  <property fmtid="{D5CDD505-2E9C-101B-9397-08002B2CF9AE}" pid="7" name="ScenarioTags">
    <vt:lpwstr/>
  </property>
</Properties>
</file>