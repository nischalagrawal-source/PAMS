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72E9C" w14:textId="77777777" w:rsidR="002A4834" w:rsidRPr="00241D09" w:rsidRDefault="002A4834" w:rsidP="0039597B">
      <w:pPr>
        <w:rPr>
          <w:b/>
          <w:bCs/>
        </w:rPr>
      </w:pPr>
    </w:p>
    <w:p w14:paraId="79536B75" w14:textId="2828693D" w:rsidR="0039597B" w:rsidRPr="00FE2057" w:rsidRDefault="00753C21" w:rsidP="0039597B">
      <w:r>
        <w:t>01</w:t>
      </w:r>
      <w:r w:rsidR="008C43FE" w:rsidRPr="00FE2057">
        <w:t>/1</w:t>
      </w:r>
      <w:r>
        <w:t>2</w:t>
      </w:r>
      <w:r w:rsidR="008C43FE" w:rsidRPr="00FE2057">
        <w:t>/2024</w:t>
      </w:r>
    </w:p>
    <w:p w14:paraId="104E6251" w14:textId="77777777" w:rsidR="0039597B" w:rsidRPr="00FE2057" w:rsidRDefault="0039597B" w:rsidP="0039597B"/>
    <w:p w14:paraId="5FD5EC44" w14:textId="77777777" w:rsidR="0039597B" w:rsidRPr="00FE2057" w:rsidRDefault="0039597B" w:rsidP="0039597B"/>
    <w:p w14:paraId="2A1E65D0" w14:textId="2A0B7C2C" w:rsidR="0039597B" w:rsidRPr="00FE2057" w:rsidRDefault="00753C21" w:rsidP="0039597B">
      <w:r>
        <w:t xml:space="preserve">Jyoti </w:t>
      </w:r>
      <w:proofErr w:type="spellStart"/>
      <w:r>
        <w:t>kamble</w:t>
      </w:r>
      <w:proofErr w:type="spellEnd"/>
    </w:p>
    <w:p w14:paraId="261C069D" w14:textId="77777777" w:rsidR="00D2093B" w:rsidRDefault="00D2093B" w:rsidP="0039597B"/>
    <w:p w14:paraId="356BDEBC" w14:textId="170021A1" w:rsidR="005B3673" w:rsidRDefault="005B3673" w:rsidP="0039597B">
      <w:r>
        <w:t>Room No 103</w:t>
      </w:r>
    </w:p>
    <w:p w14:paraId="386C2219" w14:textId="701BB023" w:rsidR="005B3673" w:rsidRDefault="005B3673" w:rsidP="0039597B">
      <w:r>
        <w:t>Plot No 38</w:t>
      </w:r>
    </w:p>
    <w:p w14:paraId="6B2510F6" w14:textId="36D511D0" w:rsidR="005B3673" w:rsidRDefault="005B3673" w:rsidP="0039597B">
      <w:r>
        <w:t>NCC Colony</w:t>
      </w:r>
    </w:p>
    <w:p w14:paraId="0BC3B5B3" w14:textId="692A2011" w:rsidR="005B3673" w:rsidRPr="00FE2057" w:rsidRDefault="005B3673" w:rsidP="0039597B">
      <w:proofErr w:type="spellStart"/>
      <w:r>
        <w:t>Malvani</w:t>
      </w:r>
      <w:proofErr w:type="spellEnd"/>
      <w:r>
        <w:t xml:space="preserve"> Malad West</w:t>
      </w:r>
    </w:p>
    <w:p w14:paraId="19DB4704" w14:textId="77777777" w:rsidR="002A4834" w:rsidRPr="00FE2057" w:rsidRDefault="002A4834" w:rsidP="0039597B"/>
    <w:p w14:paraId="2601C98D" w14:textId="5F0A726F" w:rsidR="0039597B" w:rsidRPr="00FE2057" w:rsidRDefault="0039597B" w:rsidP="0039597B">
      <w:r w:rsidRPr="00FE2057">
        <w:t xml:space="preserve">Dear </w:t>
      </w:r>
      <w:r w:rsidR="00753C21">
        <w:t>Jyoti</w:t>
      </w:r>
      <w:r w:rsidRPr="00FE2057">
        <w:t>,</w:t>
      </w:r>
    </w:p>
    <w:p w14:paraId="2D9DDA99" w14:textId="77777777" w:rsidR="0039597B" w:rsidRPr="00FE2057" w:rsidRDefault="0039597B" w:rsidP="0039597B"/>
    <w:p w14:paraId="1BD7F826" w14:textId="7A889B2B" w:rsidR="0039597B" w:rsidRPr="00FE2057" w:rsidRDefault="0039597B" w:rsidP="0039597B">
      <w:r w:rsidRPr="00FE2057">
        <w:t xml:space="preserve">We are pleased to extend to you an offer for the position of </w:t>
      </w:r>
      <w:r w:rsidR="00753C21">
        <w:t xml:space="preserve">Tax &amp; Audit </w:t>
      </w:r>
      <w:proofErr w:type="gramStart"/>
      <w:r w:rsidR="00753C21">
        <w:t xml:space="preserve">Assistant </w:t>
      </w:r>
      <w:r w:rsidRPr="00FE2057">
        <w:t xml:space="preserve"> with</w:t>
      </w:r>
      <w:proofErr w:type="gramEnd"/>
      <w:r w:rsidRPr="00FE2057">
        <w:t xml:space="preserve"> NR Agrawal &amp; Co. We are impressed with your qualifications and experience, and we believe you will be a valuable addition to our team.</w:t>
      </w:r>
    </w:p>
    <w:p w14:paraId="4757981B" w14:textId="77777777" w:rsidR="0039597B" w:rsidRPr="00FE2057" w:rsidRDefault="0039597B" w:rsidP="0039597B"/>
    <w:p w14:paraId="06731689" w14:textId="79FEA639" w:rsidR="0039597B" w:rsidRPr="00FE2057" w:rsidRDefault="0039597B" w:rsidP="0039597B">
      <w:r w:rsidRPr="00FE2057">
        <w:t xml:space="preserve">**Position Title: ** </w:t>
      </w:r>
      <w:r w:rsidR="00753C21">
        <w:t>Tax &amp; Audit</w:t>
      </w:r>
      <w:r w:rsidR="00753C21" w:rsidRPr="00FE2057">
        <w:t xml:space="preserve"> Assistant</w:t>
      </w:r>
    </w:p>
    <w:p w14:paraId="72226C71" w14:textId="77777777" w:rsidR="00DF0605" w:rsidRPr="00FE2057" w:rsidRDefault="00DF0605" w:rsidP="0039597B"/>
    <w:p w14:paraId="08342744" w14:textId="44ECB415" w:rsidR="0039597B" w:rsidRPr="00FE2057" w:rsidRDefault="0039597B" w:rsidP="0039597B">
      <w:r w:rsidRPr="00FE2057">
        <w:t>**Compensation Package: ** ₹</w:t>
      </w:r>
      <w:r w:rsidR="00753C21">
        <w:t>2</w:t>
      </w:r>
      <w:r w:rsidR="005B3673">
        <w:t>1</w:t>
      </w:r>
      <w:r w:rsidR="008C43FE" w:rsidRPr="00FE2057">
        <w:t>,</w:t>
      </w:r>
      <w:r w:rsidR="00DF0605" w:rsidRPr="00FE2057">
        <w:t>000</w:t>
      </w:r>
      <w:r w:rsidRPr="00FE2057">
        <w:t xml:space="preserve"> per month with annual </w:t>
      </w:r>
      <w:r w:rsidR="00D2093B" w:rsidRPr="00FE2057">
        <w:t>increments &amp;</w:t>
      </w:r>
      <w:r w:rsidRPr="00FE2057">
        <w:t xml:space="preserve"> Minimum commitment of association till </w:t>
      </w:r>
      <w:r w:rsidR="00753C21">
        <w:t>March</w:t>
      </w:r>
      <w:r w:rsidRPr="00FE2057">
        <w:t xml:space="preserve"> 2026. Notice period of 1 month</w:t>
      </w:r>
    </w:p>
    <w:p w14:paraId="23EB3ECA" w14:textId="77777777" w:rsidR="008C43FE" w:rsidRPr="00FE2057" w:rsidRDefault="008C43FE" w:rsidP="0039597B"/>
    <w:p w14:paraId="53D31699" w14:textId="77777777" w:rsidR="0039597B" w:rsidRPr="00FE2057" w:rsidRDefault="0039597B" w:rsidP="0039597B"/>
    <w:p w14:paraId="538F848F" w14:textId="77777777" w:rsidR="00E14FEB" w:rsidRPr="00FE2057" w:rsidRDefault="0039597B" w:rsidP="0039597B">
      <w:r w:rsidRPr="00FE2057">
        <w:t xml:space="preserve">**Responsibilities: **  </w:t>
      </w:r>
    </w:p>
    <w:p w14:paraId="1CC69DF7" w14:textId="77777777" w:rsidR="00E14FEB" w:rsidRPr="00FE2057" w:rsidRDefault="00E14FEB" w:rsidP="0039597B"/>
    <w:p w14:paraId="60053100" w14:textId="6658C625" w:rsidR="00E14FEB" w:rsidRPr="00FE2057" w:rsidRDefault="0039597B" w:rsidP="0039597B">
      <w:r w:rsidRPr="00FE2057">
        <w:t>In your role as</w:t>
      </w:r>
      <w:r w:rsidR="00753C21">
        <w:t xml:space="preserve"> Tax &amp; Audit</w:t>
      </w:r>
      <w:r w:rsidR="00753C21" w:rsidRPr="00FE2057">
        <w:t xml:space="preserve"> Assistant</w:t>
      </w:r>
      <w:r w:rsidRPr="00FE2057">
        <w:t>, you will be responsible for the following:</w:t>
      </w:r>
    </w:p>
    <w:p w14:paraId="2014AEDB" w14:textId="77777777" w:rsidR="00E14FEB" w:rsidRPr="00FE2057" w:rsidRDefault="00E14FEB" w:rsidP="0039597B"/>
    <w:p w14:paraId="5FDB5B37" w14:textId="72D63EEF" w:rsidR="00E14FEB" w:rsidRPr="00FE2057" w:rsidRDefault="0039597B" w:rsidP="0039597B">
      <w:pPr>
        <w:pStyle w:val="ListParagraph"/>
        <w:numPr>
          <w:ilvl w:val="0"/>
          <w:numId w:val="26"/>
        </w:numPr>
      </w:pPr>
      <w:r w:rsidRPr="00FE2057">
        <w:t>Managing, executing, and ensuring the timely completion of all types of audits and tax compliance for NR Agrawal &amp; Co</w:t>
      </w:r>
      <w:r w:rsidR="00E14FEB" w:rsidRPr="00FE2057">
        <w:t>.</w:t>
      </w:r>
    </w:p>
    <w:p w14:paraId="79B0F959" w14:textId="77777777" w:rsidR="00E14FEB" w:rsidRPr="00FE2057" w:rsidRDefault="008C43FE" w:rsidP="0039597B">
      <w:pPr>
        <w:pStyle w:val="ListParagraph"/>
        <w:numPr>
          <w:ilvl w:val="0"/>
          <w:numId w:val="26"/>
        </w:numPr>
      </w:pPr>
      <w:r w:rsidRPr="00FE2057">
        <w:t>Compliance with regards to direct &amp; indirect Taxations</w:t>
      </w:r>
      <w:r w:rsidR="00E14FEB" w:rsidRPr="00FE2057">
        <w:t>.</w:t>
      </w:r>
    </w:p>
    <w:p w14:paraId="2644F69F" w14:textId="33B531D8" w:rsidR="00E14FEB" w:rsidRPr="00FE2057" w:rsidRDefault="008C43FE" w:rsidP="0039597B">
      <w:pPr>
        <w:pStyle w:val="ListParagraph"/>
        <w:numPr>
          <w:ilvl w:val="0"/>
          <w:numId w:val="26"/>
        </w:numPr>
      </w:pPr>
      <w:r w:rsidRPr="00FE2057">
        <w:t>Bank</w:t>
      </w:r>
      <w:r w:rsidR="00E14FEB" w:rsidRPr="00FE2057">
        <w:t xml:space="preserve"> &amp; PSU</w:t>
      </w:r>
      <w:r w:rsidRPr="00FE2057">
        <w:t xml:space="preserve"> Audits</w:t>
      </w:r>
      <w:r w:rsidR="00E14FEB" w:rsidRPr="00FE2057">
        <w:t xml:space="preserve"> &amp; Assurance</w:t>
      </w:r>
    </w:p>
    <w:p w14:paraId="2F43D26E" w14:textId="77777777" w:rsidR="00E14FEB" w:rsidRPr="00FE2057" w:rsidRDefault="008C43FE" w:rsidP="0039597B">
      <w:pPr>
        <w:pStyle w:val="ListParagraph"/>
        <w:numPr>
          <w:ilvl w:val="0"/>
          <w:numId w:val="26"/>
        </w:numPr>
      </w:pPr>
      <w:r w:rsidRPr="00FE2057">
        <w:t xml:space="preserve">Any other Audits/compliance/appeals under various </w:t>
      </w:r>
      <w:r w:rsidR="00E14FEB" w:rsidRPr="00FE2057">
        <w:t>statue.</w:t>
      </w:r>
    </w:p>
    <w:p w14:paraId="57FF7D91" w14:textId="5CE99A23" w:rsidR="0039597B" w:rsidRPr="00FE2057" w:rsidRDefault="0039597B" w:rsidP="0039597B">
      <w:pPr>
        <w:pStyle w:val="ListParagraph"/>
        <w:numPr>
          <w:ilvl w:val="0"/>
          <w:numId w:val="26"/>
        </w:numPr>
      </w:pPr>
      <w:r w:rsidRPr="00FE2057">
        <w:t>Engaging in any activity ancillary to the core functions of the partnership firm</w:t>
      </w:r>
      <w:r w:rsidR="00E14FEB" w:rsidRPr="00FE2057">
        <w:t xml:space="preserve"> or its branches</w:t>
      </w:r>
    </w:p>
    <w:p w14:paraId="1B93A579" w14:textId="77777777" w:rsidR="00DF0605" w:rsidRPr="00FE2057" w:rsidRDefault="00DF0605" w:rsidP="0039597B"/>
    <w:p w14:paraId="7215B367" w14:textId="77777777" w:rsidR="00D2093B" w:rsidRPr="00FE2057" w:rsidRDefault="00D2093B" w:rsidP="0039597B"/>
    <w:p w14:paraId="4DD3B52B" w14:textId="77777777" w:rsidR="00D2093B" w:rsidRPr="00FE2057" w:rsidRDefault="00D2093B" w:rsidP="0039597B"/>
    <w:p w14:paraId="4386E0BC" w14:textId="77777777" w:rsidR="00D2093B" w:rsidRPr="00FE2057" w:rsidRDefault="00D2093B" w:rsidP="0039597B"/>
    <w:p w14:paraId="7B585E85" w14:textId="77777777" w:rsidR="002A4834" w:rsidRPr="00FE2057" w:rsidRDefault="002A4834" w:rsidP="0039597B"/>
    <w:p w14:paraId="6E851275" w14:textId="46B3D0A7" w:rsidR="00D2093B" w:rsidRPr="00FE2057" w:rsidRDefault="00D2093B" w:rsidP="0039597B">
      <w:r w:rsidRPr="00FE2057">
        <w:t xml:space="preserve">** Attendance ** </w:t>
      </w:r>
    </w:p>
    <w:p w14:paraId="4CA803FB" w14:textId="77777777" w:rsidR="00D2093B" w:rsidRPr="00FE2057" w:rsidRDefault="00D2093B" w:rsidP="0039597B"/>
    <w:p w14:paraId="2301262F" w14:textId="4D29D15E" w:rsidR="00E14FEB" w:rsidRPr="00FE2057" w:rsidRDefault="00D2093B" w:rsidP="00D2093B">
      <w:pPr>
        <w:pStyle w:val="ListParagraph"/>
        <w:numPr>
          <w:ilvl w:val="0"/>
          <w:numId w:val="25"/>
        </w:numPr>
      </w:pPr>
      <w:r w:rsidRPr="00FE2057">
        <w:t xml:space="preserve">Monday to Friday &amp; </w:t>
      </w:r>
      <w:r w:rsidR="00E14FEB" w:rsidRPr="00FE2057">
        <w:t>with every 1</w:t>
      </w:r>
      <w:r w:rsidR="00E14FEB" w:rsidRPr="00FE2057">
        <w:rPr>
          <w:vertAlign w:val="superscript"/>
        </w:rPr>
        <w:t>st</w:t>
      </w:r>
      <w:r w:rsidR="00E14FEB" w:rsidRPr="00FE2057">
        <w:t xml:space="preserve"> / 3</w:t>
      </w:r>
      <w:r w:rsidR="00E14FEB" w:rsidRPr="00FE2057">
        <w:rPr>
          <w:vertAlign w:val="superscript"/>
        </w:rPr>
        <w:t>rd</w:t>
      </w:r>
      <w:r w:rsidR="00E14FEB" w:rsidRPr="00FE2057">
        <w:t>/ 5th</w:t>
      </w:r>
      <w:r w:rsidRPr="00FE2057">
        <w:t xml:space="preserve"> Saturday</w:t>
      </w:r>
      <w:r w:rsidR="00241D09" w:rsidRPr="00FE2057">
        <w:t xml:space="preserve"> working</w:t>
      </w:r>
      <w:r w:rsidR="00E14FEB" w:rsidRPr="00FE2057">
        <w:t xml:space="preserve"> </w:t>
      </w:r>
      <w:r w:rsidR="00753C21" w:rsidRPr="00FE2057">
        <w:t>(Applicable</w:t>
      </w:r>
      <w:r w:rsidR="00E14FEB" w:rsidRPr="00FE2057">
        <w:t xml:space="preserve"> from 1</w:t>
      </w:r>
      <w:r w:rsidR="00E14FEB" w:rsidRPr="00FE2057">
        <w:rPr>
          <w:vertAlign w:val="superscript"/>
        </w:rPr>
        <w:t>st</w:t>
      </w:r>
      <w:r w:rsidR="00E14FEB" w:rsidRPr="00FE2057">
        <w:t xml:space="preserve"> January 2025) </w:t>
      </w:r>
    </w:p>
    <w:p w14:paraId="1EDCB9A9" w14:textId="6442ADD6" w:rsidR="00241D09" w:rsidRPr="00FE2057" w:rsidRDefault="00D2093B" w:rsidP="00D2093B">
      <w:pPr>
        <w:pStyle w:val="ListParagraph"/>
        <w:numPr>
          <w:ilvl w:val="0"/>
          <w:numId w:val="25"/>
        </w:numPr>
      </w:pPr>
      <w:r w:rsidRPr="00FE2057">
        <w:t xml:space="preserve"> </w:t>
      </w:r>
      <w:r w:rsidR="00241D09" w:rsidRPr="00FE2057">
        <w:t xml:space="preserve">Time: </w:t>
      </w:r>
      <w:r w:rsidRPr="00FE2057">
        <w:t xml:space="preserve"> 9:30 </w:t>
      </w:r>
      <w:r w:rsidR="00241D09" w:rsidRPr="00FE2057">
        <w:t xml:space="preserve">AM </w:t>
      </w:r>
      <w:r w:rsidRPr="00FE2057">
        <w:t>to 5:30</w:t>
      </w:r>
      <w:r w:rsidR="00241D09" w:rsidRPr="00FE2057">
        <w:t xml:space="preserve"> </w:t>
      </w:r>
      <w:r w:rsidR="00753C21" w:rsidRPr="00FE2057">
        <w:t>AM.</w:t>
      </w:r>
      <w:r w:rsidRPr="00FE2057">
        <w:t xml:space="preserve"> </w:t>
      </w:r>
    </w:p>
    <w:p w14:paraId="4B0803DA" w14:textId="3D79873C" w:rsidR="00241D09" w:rsidRPr="00FE2057" w:rsidRDefault="00241D09" w:rsidP="00241D09">
      <w:pPr>
        <w:pStyle w:val="ListParagraph"/>
        <w:numPr>
          <w:ilvl w:val="0"/>
          <w:numId w:val="25"/>
        </w:numPr>
      </w:pPr>
      <w:r w:rsidRPr="00FE2057">
        <w:t>A</w:t>
      </w:r>
      <w:r w:rsidR="00D2093B" w:rsidRPr="00FE2057">
        <w:t xml:space="preserve">bsentees would be deducted on </w:t>
      </w:r>
      <w:r w:rsidR="00753C21" w:rsidRPr="00FE2057">
        <w:t>month-on-month</w:t>
      </w:r>
      <w:r w:rsidR="00D2093B" w:rsidRPr="00FE2057">
        <w:t xml:space="preserve"> basis and casual leaves for the period October 2024 to March </w:t>
      </w:r>
      <w:r w:rsidR="00753C21" w:rsidRPr="00FE2057">
        <w:t>2025 would</w:t>
      </w:r>
      <w:r w:rsidR="00D2093B" w:rsidRPr="00FE2057">
        <w:t xml:space="preserve"> be enchased automatically in March 2025 salary. </w:t>
      </w:r>
    </w:p>
    <w:p w14:paraId="3011B476" w14:textId="77777777" w:rsidR="00241D09" w:rsidRPr="00FE2057" w:rsidRDefault="00D2093B" w:rsidP="00241D09">
      <w:pPr>
        <w:pStyle w:val="ListParagraph"/>
        <w:numPr>
          <w:ilvl w:val="0"/>
          <w:numId w:val="25"/>
        </w:numPr>
      </w:pPr>
      <w:r w:rsidRPr="00FE2057">
        <w:t>3 late arrivals upto 9:45 AM is allowed with half day marking for 4th late arrival.</w:t>
      </w:r>
    </w:p>
    <w:p w14:paraId="43D8DB62" w14:textId="2A73406B" w:rsidR="00D2093B" w:rsidRPr="00FE2057" w:rsidRDefault="00D2093B" w:rsidP="00241D09">
      <w:pPr>
        <w:pStyle w:val="ListParagraph"/>
        <w:numPr>
          <w:ilvl w:val="0"/>
          <w:numId w:val="25"/>
        </w:numPr>
      </w:pPr>
      <w:r w:rsidRPr="00FE2057">
        <w:t>1</w:t>
      </w:r>
      <w:r w:rsidR="00241D09" w:rsidRPr="00FE2057">
        <w:t>3</w:t>
      </w:r>
      <w:r w:rsidRPr="00FE2057">
        <w:t xml:space="preserve"> Public holidays list for </w:t>
      </w:r>
      <w:r w:rsidR="00283FBF" w:rsidRPr="00FE2057">
        <w:t xml:space="preserve">calendar year 2025 </w:t>
      </w:r>
      <w:r w:rsidR="00753C21">
        <w:t>attached to this letter</w:t>
      </w:r>
    </w:p>
    <w:p w14:paraId="124F9757" w14:textId="77777777" w:rsidR="002A4834" w:rsidRPr="00FE2057" w:rsidRDefault="002A4834" w:rsidP="0039597B"/>
    <w:p w14:paraId="127B3048" w14:textId="77777777" w:rsidR="002A4834" w:rsidRPr="00FE2057" w:rsidRDefault="002A4834" w:rsidP="0039597B"/>
    <w:p w14:paraId="4E81C0B1" w14:textId="0C401BE7" w:rsidR="00DF0605" w:rsidRPr="00FE2057" w:rsidRDefault="00DF0605" w:rsidP="0039597B">
      <w:r w:rsidRPr="00FE2057">
        <w:t>** Confidentiality: **</w:t>
      </w:r>
    </w:p>
    <w:p w14:paraId="35E13C27" w14:textId="77777777" w:rsidR="00DF0605" w:rsidRPr="00FE2057" w:rsidRDefault="00DF0605" w:rsidP="0039597B"/>
    <w:p w14:paraId="073C7E5E" w14:textId="1E63F2FF" w:rsidR="00DF0605" w:rsidRPr="00FE2057" w:rsidRDefault="00DF0605" w:rsidP="00DF0605">
      <w:pPr>
        <w:pStyle w:val="ListParagraph"/>
        <w:numPr>
          <w:ilvl w:val="0"/>
          <w:numId w:val="24"/>
        </w:numPr>
        <w:jc w:val="both"/>
        <w:rPr>
          <w:kern w:val="0"/>
          <w:lang w:val="en-US"/>
          <w14:ligatures w14:val="none"/>
        </w:rPr>
      </w:pPr>
      <w:r w:rsidRPr="00FE2057">
        <w:rPr>
          <w:kern w:val="0"/>
          <w:lang w:val="en-US"/>
          <w14:ligatures w14:val="none"/>
        </w:rPr>
        <w:t xml:space="preserve">Prohibited from sharing any confidential or proprietary information of </w:t>
      </w:r>
      <w:r w:rsidR="00D2093B" w:rsidRPr="00FE2057">
        <w:rPr>
          <w:kern w:val="0"/>
          <w:lang w:val="en-US"/>
          <w14:ligatures w14:val="none"/>
        </w:rPr>
        <w:t>HO, its branches &amp; related staff, Partners or Clients with any external third unconcerned party.</w:t>
      </w:r>
    </w:p>
    <w:p w14:paraId="687217EF" w14:textId="77777777" w:rsidR="00D2093B" w:rsidRPr="00FE2057" w:rsidRDefault="00D2093B" w:rsidP="00D2093B">
      <w:pPr>
        <w:pStyle w:val="ListParagraph"/>
        <w:jc w:val="both"/>
        <w:rPr>
          <w:kern w:val="0"/>
          <w:lang w:val="en-US"/>
          <w14:ligatures w14:val="none"/>
        </w:rPr>
      </w:pPr>
    </w:p>
    <w:p w14:paraId="36C888BB" w14:textId="1FB70640" w:rsidR="00DF0605" w:rsidRPr="00753C21" w:rsidRDefault="00DF0605" w:rsidP="00DF0605">
      <w:pPr>
        <w:pStyle w:val="ListParagraph"/>
        <w:numPr>
          <w:ilvl w:val="0"/>
          <w:numId w:val="24"/>
        </w:numPr>
        <w:jc w:val="both"/>
        <w:rPr>
          <w:b/>
          <w:bCs/>
          <w:kern w:val="0"/>
          <w:lang w:val="en-US"/>
          <w14:ligatures w14:val="none"/>
        </w:rPr>
      </w:pPr>
      <w:r w:rsidRPr="00FE2057">
        <w:rPr>
          <w:kern w:val="0"/>
          <w:lang w:val="en-US"/>
          <w14:ligatures w14:val="none"/>
        </w:rPr>
        <w:t xml:space="preserve">This offer of employment is confidential and is intended solely for your consideration. </w:t>
      </w:r>
      <w:r w:rsidRPr="00753C21">
        <w:rPr>
          <w:b/>
          <w:bCs/>
          <w:kern w:val="0"/>
          <w:lang w:val="en-US"/>
          <w14:ligatures w14:val="none"/>
        </w:rPr>
        <w:t>You are requested not to disclose any details of this offer to anyone and it should not be shared with any third parties or made public without prior written consent from</w:t>
      </w:r>
      <w:r w:rsidR="00D2093B" w:rsidRPr="00753C21">
        <w:rPr>
          <w:b/>
          <w:bCs/>
          <w:kern w:val="0"/>
          <w:lang w:val="en-US"/>
          <w14:ligatures w14:val="none"/>
        </w:rPr>
        <w:t xml:space="preserve"> NR Agrawal &amp; Co.</w:t>
      </w:r>
    </w:p>
    <w:p w14:paraId="0FCF620E" w14:textId="77777777" w:rsidR="002A4834" w:rsidRPr="00FE2057" w:rsidRDefault="002A4834" w:rsidP="0039597B"/>
    <w:p w14:paraId="41D36301" w14:textId="77777777" w:rsidR="002A4834" w:rsidRPr="00FE2057" w:rsidRDefault="002A4834" w:rsidP="0039597B"/>
    <w:p w14:paraId="78677CDD" w14:textId="77777777" w:rsidR="002A4834" w:rsidRPr="00FE2057" w:rsidRDefault="002A4834" w:rsidP="0039597B"/>
    <w:p w14:paraId="43A2D74D" w14:textId="77777777" w:rsidR="002A4834" w:rsidRPr="00FE2057" w:rsidRDefault="002A4834" w:rsidP="0039597B"/>
    <w:p w14:paraId="509748FB" w14:textId="77777777" w:rsidR="002A4834" w:rsidRPr="00FE2057" w:rsidRDefault="002A4834" w:rsidP="0039597B"/>
    <w:p w14:paraId="2A07CED3" w14:textId="77777777" w:rsidR="002A4834" w:rsidRPr="00FE2057" w:rsidRDefault="002A4834" w:rsidP="0039597B"/>
    <w:p w14:paraId="094B2994" w14:textId="77777777" w:rsidR="002A4834" w:rsidRPr="00FE2057" w:rsidRDefault="002A4834" w:rsidP="0039597B"/>
    <w:p w14:paraId="04FCE3DD" w14:textId="77777777" w:rsidR="002A4834" w:rsidRPr="00FE2057" w:rsidRDefault="002A4834" w:rsidP="0039597B"/>
    <w:p w14:paraId="4164E4BF" w14:textId="77777777" w:rsidR="002A4834" w:rsidRPr="00FE2057" w:rsidRDefault="002A4834" w:rsidP="0039597B"/>
    <w:p w14:paraId="1270B2B1" w14:textId="77777777" w:rsidR="002A4834" w:rsidRPr="00FE2057" w:rsidRDefault="002A4834" w:rsidP="0039597B"/>
    <w:p w14:paraId="779D1BBF" w14:textId="31735C0F" w:rsidR="002A4834" w:rsidRPr="00FE2057" w:rsidRDefault="002A4834" w:rsidP="0039597B"/>
    <w:p w14:paraId="4B3D0DEE" w14:textId="77777777" w:rsidR="002A4834" w:rsidRPr="00FE2057" w:rsidRDefault="002A4834" w:rsidP="0039597B"/>
    <w:p w14:paraId="36163DFF" w14:textId="77777777" w:rsidR="002A4834" w:rsidRPr="00FE2057" w:rsidRDefault="002A4834" w:rsidP="0039597B"/>
    <w:p w14:paraId="0AAFC3EE" w14:textId="77777777" w:rsidR="002A4834" w:rsidRPr="00FE2057" w:rsidRDefault="002A4834" w:rsidP="0039597B"/>
    <w:p w14:paraId="4C70E7C8" w14:textId="77777777" w:rsidR="002A4834" w:rsidRPr="00FE2057" w:rsidRDefault="002A4834" w:rsidP="0039597B"/>
    <w:p w14:paraId="1D3A4FAD" w14:textId="13FC2DAC" w:rsidR="0039597B" w:rsidRPr="00FE2057" w:rsidRDefault="0039597B" w:rsidP="0039597B">
      <w:r w:rsidRPr="00FE2057">
        <w:lastRenderedPageBreak/>
        <w:t>We believe that your contributions will significantly enhance our firm’s capabilities, and we are excited to have you on board.</w:t>
      </w:r>
    </w:p>
    <w:p w14:paraId="610F5B7D" w14:textId="77777777" w:rsidR="0039597B" w:rsidRPr="00FE2057" w:rsidRDefault="0039597B" w:rsidP="0039597B"/>
    <w:p w14:paraId="78648856" w14:textId="77777777" w:rsidR="0039597B" w:rsidRPr="00FE2057" w:rsidRDefault="0039597B" w:rsidP="0039597B">
      <w:r w:rsidRPr="00FE2057">
        <w:t xml:space="preserve">Please indicate your acceptance of this offer by signing and returning this letter. </w:t>
      </w:r>
    </w:p>
    <w:p w14:paraId="0182D244" w14:textId="77777777" w:rsidR="0039597B" w:rsidRPr="00FE2057" w:rsidRDefault="0039597B" w:rsidP="0039597B"/>
    <w:p w14:paraId="2535BABB" w14:textId="43CF447A" w:rsidR="0039597B" w:rsidRPr="00FE2057" w:rsidRDefault="0039597B" w:rsidP="0039597B">
      <w:r w:rsidRPr="00FE2057">
        <w:t>Should you have any questions or require further information, please do not hesitate to reach out.</w:t>
      </w:r>
    </w:p>
    <w:p w14:paraId="19495620" w14:textId="77777777" w:rsidR="0039597B" w:rsidRPr="00FE2057" w:rsidRDefault="0039597B" w:rsidP="0039597B"/>
    <w:p w14:paraId="2D79DA53" w14:textId="77777777" w:rsidR="0039597B" w:rsidRPr="00FE2057" w:rsidRDefault="0039597B" w:rsidP="0039597B">
      <w:r w:rsidRPr="00FE2057">
        <w:t>We look forward to your positive response and to having you join our team.</w:t>
      </w:r>
    </w:p>
    <w:p w14:paraId="36B96DAE" w14:textId="77777777" w:rsidR="0039597B" w:rsidRPr="00FE2057" w:rsidRDefault="0039597B" w:rsidP="0039597B"/>
    <w:p w14:paraId="02B189A7" w14:textId="77777777" w:rsidR="0039597B" w:rsidRPr="00FE2057" w:rsidRDefault="0039597B" w:rsidP="0039597B">
      <w:r w:rsidRPr="00FE2057">
        <w:t>Warm regards,</w:t>
      </w:r>
    </w:p>
    <w:p w14:paraId="6FFA6C2F" w14:textId="77777777" w:rsidR="0039597B" w:rsidRPr="00FE2057" w:rsidRDefault="0039597B" w:rsidP="0039597B"/>
    <w:p w14:paraId="0C625A6A" w14:textId="77777777" w:rsidR="002A4834" w:rsidRPr="00FE2057" w:rsidRDefault="002A4834" w:rsidP="0039597B"/>
    <w:p w14:paraId="3074082A" w14:textId="77777777" w:rsidR="002A4834" w:rsidRPr="00FE2057" w:rsidRDefault="002A4834" w:rsidP="0039597B"/>
    <w:p w14:paraId="7590C93C" w14:textId="77777777" w:rsidR="002A4834" w:rsidRPr="00FE2057" w:rsidRDefault="002A4834" w:rsidP="0039597B"/>
    <w:p w14:paraId="5D4D05B7" w14:textId="77777777" w:rsidR="002A4834" w:rsidRPr="00FE2057" w:rsidRDefault="002A4834" w:rsidP="0039597B"/>
    <w:p w14:paraId="751540D5" w14:textId="0EC3DCDD" w:rsidR="0039597B" w:rsidRPr="00FE2057" w:rsidRDefault="0039597B" w:rsidP="0039597B">
      <w:r w:rsidRPr="00FE2057">
        <w:t>CA Nischal Agrawal</w:t>
      </w:r>
    </w:p>
    <w:p w14:paraId="4B652297" w14:textId="443B9671" w:rsidR="0039597B" w:rsidRPr="00FE2057" w:rsidRDefault="0039597B" w:rsidP="0039597B">
      <w:r w:rsidRPr="00FE2057">
        <w:t>Partner</w:t>
      </w:r>
    </w:p>
    <w:p w14:paraId="01ECD466" w14:textId="77777777" w:rsidR="0039597B" w:rsidRPr="00FE2057" w:rsidRDefault="0039597B" w:rsidP="0039597B">
      <w:r w:rsidRPr="00FE2057">
        <w:t xml:space="preserve">NR Agrawal &amp; Co  </w:t>
      </w:r>
    </w:p>
    <w:p w14:paraId="23834F13" w14:textId="19C43CB1" w:rsidR="0039597B" w:rsidRPr="00FE2057" w:rsidRDefault="0039597B" w:rsidP="0039597B">
      <w:r w:rsidRPr="00FE2057">
        <w:t>Membership No 138579</w:t>
      </w:r>
    </w:p>
    <w:p w14:paraId="2C505D2C" w14:textId="4D2F148A" w:rsidR="0039597B" w:rsidRPr="00FE2057" w:rsidRDefault="0039597B" w:rsidP="0039597B">
      <w:r w:rsidRPr="00FE2057">
        <w:t>209 B 2</w:t>
      </w:r>
      <w:r w:rsidRPr="00FE2057">
        <w:rPr>
          <w:vertAlign w:val="superscript"/>
        </w:rPr>
        <w:t>nd</w:t>
      </w:r>
      <w:r w:rsidRPr="00FE2057">
        <w:t xml:space="preserve"> Floor Crystal Plaza</w:t>
      </w:r>
    </w:p>
    <w:p w14:paraId="3B805A76" w14:textId="0C566CFB" w:rsidR="0039597B" w:rsidRPr="00FE2057" w:rsidRDefault="0039597B" w:rsidP="0039597B">
      <w:r w:rsidRPr="00FE2057">
        <w:t>New Link Road Andheri West</w:t>
      </w:r>
    </w:p>
    <w:p w14:paraId="093F7A67" w14:textId="1D255090" w:rsidR="0039597B" w:rsidRPr="00FE2057" w:rsidRDefault="0039597B" w:rsidP="0039597B">
      <w:r w:rsidRPr="00FE2057">
        <w:t>Mumbai 400053</w:t>
      </w:r>
    </w:p>
    <w:p w14:paraId="7F7D4944" w14:textId="77777777" w:rsidR="0039597B" w:rsidRPr="00FE2057" w:rsidRDefault="0039597B" w:rsidP="0039597B"/>
    <w:p w14:paraId="0470ACD8" w14:textId="77777777" w:rsidR="0039597B" w:rsidRPr="00FE2057" w:rsidRDefault="0039597B" w:rsidP="0039597B">
      <w:r w:rsidRPr="00FE2057">
        <w:t xml:space="preserve">**Acceptance of </w:t>
      </w:r>
      <w:proofErr w:type="gramStart"/>
      <w:r w:rsidRPr="00FE2057">
        <w:t>Offer:*</w:t>
      </w:r>
      <w:proofErr w:type="gramEnd"/>
      <w:r w:rsidRPr="00FE2057">
        <w:t xml:space="preserve">*  </w:t>
      </w:r>
    </w:p>
    <w:p w14:paraId="71A386C0" w14:textId="6079B72B" w:rsidR="0039597B" w:rsidRPr="00FE2057" w:rsidRDefault="0039597B" w:rsidP="0039597B">
      <w:r w:rsidRPr="00FE2057">
        <w:t xml:space="preserve">I, </w:t>
      </w:r>
      <w:r w:rsidR="00753C21">
        <w:t>Jyoti Kamble</w:t>
      </w:r>
      <w:r w:rsidRPr="00FE2057">
        <w:t>, accept the offer as outlined above.</w:t>
      </w:r>
    </w:p>
    <w:p w14:paraId="29755B01" w14:textId="77777777" w:rsidR="0039597B" w:rsidRPr="00FE2057" w:rsidRDefault="0039597B" w:rsidP="0039597B"/>
    <w:p w14:paraId="1630F488" w14:textId="77777777" w:rsidR="0039597B" w:rsidRPr="00FE2057" w:rsidRDefault="0039597B" w:rsidP="0039597B">
      <w:r w:rsidRPr="00FE2057">
        <w:t xml:space="preserve">_____________________________  </w:t>
      </w:r>
    </w:p>
    <w:p w14:paraId="6F21BD9A" w14:textId="77777777" w:rsidR="0039597B" w:rsidRPr="00FE2057" w:rsidRDefault="0039597B" w:rsidP="0039597B">
      <w:r w:rsidRPr="00FE2057">
        <w:t xml:space="preserve">Signature  </w:t>
      </w:r>
    </w:p>
    <w:p w14:paraId="7C739F9F" w14:textId="77777777" w:rsidR="0039597B" w:rsidRPr="00FE2057" w:rsidRDefault="0039597B" w:rsidP="0039597B">
      <w:r w:rsidRPr="00FE2057">
        <w:t xml:space="preserve">_____________________________  </w:t>
      </w:r>
    </w:p>
    <w:p w14:paraId="7ABF9F81" w14:textId="77777777" w:rsidR="0039597B" w:rsidRPr="00FE2057" w:rsidRDefault="0039597B" w:rsidP="0039597B">
      <w:r w:rsidRPr="00FE2057">
        <w:t>Date</w:t>
      </w:r>
    </w:p>
    <w:p w14:paraId="1C1A6C42" w14:textId="77777777" w:rsidR="00CF56C4" w:rsidRPr="00241D09" w:rsidRDefault="00CF56C4" w:rsidP="00CF56C4">
      <w:pPr>
        <w:rPr>
          <w:b/>
          <w:bCs/>
        </w:rPr>
      </w:pPr>
    </w:p>
    <w:p w14:paraId="1783C6AF" w14:textId="77777777" w:rsidR="00CF56C4" w:rsidRPr="00241D09" w:rsidRDefault="00CF56C4" w:rsidP="00CF56C4">
      <w:pPr>
        <w:rPr>
          <w:b/>
          <w:bCs/>
        </w:rPr>
      </w:pPr>
    </w:p>
    <w:p w14:paraId="493D6D29" w14:textId="77777777" w:rsidR="00241D09" w:rsidRPr="00241D09" w:rsidRDefault="00241D09" w:rsidP="00CF56C4">
      <w:pPr>
        <w:rPr>
          <w:b/>
          <w:bCs/>
        </w:rPr>
      </w:pPr>
    </w:p>
    <w:p w14:paraId="73A7343D" w14:textId="77777777" w:rsidR="00241D09" w:rsidRPr="00241D09" w:rsidRDefault="00241D09" w:rsidP="00CF56C4">
      <w:pPr>
        <w:rPr>
          <w:b/>
          <w:bCs/>
        </w:rPr>
      </w:pPr>
    </w:p>
    <w:p w14:paraId="442D0BEF" w14:textId="77777777" w:rsidR="00241D09" w:rsidRPr="00241D09" w:rsidRDefault="00241D09" w:rsidP="00CF56C4">
      <w:pPr>
        <w:rPr>
          <w:b/>
          <w:bCs/>
        </w:rPr>
      </w:pPr>
    </w:p>
    <w:p w14:paraId="3117013E" w14:textId="77777777" w:rsidR="00241D09" w:rsidRPr="00241D09" w:rsidRDefault="00241D09" w:rsidP="00CF56C4">
      <w:pPr>
        <w:rPr>
          <w:b/>
          <w:bCs/>
        </w:rPr>
      </w:pP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2942"/>
        <w:gridCol w:w="2204"/>
        <w:gridCol w:w="6404"/>
      </w:tblGrid>
      <w:tr w:rsidR="00241D09" w:rsidRPr="00241D09" w14:paraId="139E4693" w14:textId="77777777" w:rsidTr="00241D09">
        <w:trPr>
          <w:tblHeader/>
        </w:trPr>
        <w:tc>
          <w:tcPr>
            <w:tcW w:w="0" w:type="auto"/>
            <w:tcBorders>
              <w:top w:val="nil"/>
              <w:left w:val="nil"/>
              <w:bottom w:val="single" w:sz="6" w:space="0" w:color="DDDDDD"/>
              <w:right w:val="nil"/>
            </w:tcBorders>
            <w:shd w:val="clear" w:color="auto" w:fill="auto"/>
            <w:tcMar>
              <w:top w:w="120" w:type="dxa"/>
              <w:left w:w="120" w:type="dxa"/>
              <w:bottom w:w="120" w:type="dxa"/>
              <w:right w:w="120" w:type="dxa"/>
            </w:tcMar>
            <w:vAlign w:val="center"/>
            <w:hideMark/>
          </w:tcPr>
          <w:p w14:paraId="7D91C354" w14:textId="77777777" w:rsidR="00241D09" w:rsidRPr="00241D09" w:rsidRDefault="00241D09" w:rsidP="00241D09">
            <w:pPr>
              <w:rPr>
                <w:b/>
                <w:bCs/>
                <w:lang w:val="en-IN"/>
              </w:rPr>
            </w:pPr>
            <w:r w:rsidRPr="00241D09">
              <w:rPr>
                <w:b/>
                <w:bCs/>
                <w:lang w:val="en-IN"/>
              </w:rPr>
              <w:lastRenderedPageBreak/>
              <w:t>Date</w:t>
            </w:r>
          </w:p>
        </w:tc>
        <w:tc>
          <w:tcPr>
            <w:tcW w:w="0" w:type="auto"/>
            <w:tcBorders>
              <w:top w:val="nil"/>
              <w:left w:val="nil"/>
              <w:bottom w:val="single" w:sz="6" w:space="0" w:color="DDDDDD"/>
              <w:right w:val="nil"/>
            </w:tcBorders>
            <w:shd w:val="clear" w:color="auto" w:fill="auto"/>
            <w:tcMar>
              <w:top w:w="120" w:type="dxa"/>
              <w:left w:w="120" w:type="dxa"/>
              <w:bottom w:w="120" w:type="dxa"/>
              <w:right w:w="120" w:type="dxa"/>
            </w:tcMar>
            <w:vAlign w:val="center"/>
            <w:hideMark/>
          </w:tcPr>
          <w:p w14:paraId="5BFF743C" w14:textId="77777777" w:rsidR="00241D09" w:rsidRPr="00241D09" w:rsidRDefault="00241D09" w:rsidP="00241D09">
            <w:pPr>
              <w:rPr>
                <w:b/>
                <w:bCs/>
                <w:lang w:val="en-IN"/>
              </w:rPr>
            </w:pPr>
            <w:r w:rsidRPr="00241D09">
              <w:rPr>
                <w:b/>
                <w:bCs/>
                <w:lang w:val="en-IN"/>
              </w:rPr>
              <w:t>Day</w:t>
            </w:r>
          </w:p>
        </w:tc>
        <w:tc>
          <w:tcPr>
            <w:tcW w:w="0" w:type="auto"/>
            <w:tcBorders>
              <w:top w:val="nil"/>
              <w:left w:val="nil"/>
              <w:bottom w:val="single" w:sz="6" w:space="0" w:color="DDDDDD"/>
              <w:right w:val="nil"/>
            </w:tcBorders>
            <w:shd w:val="clear" w:color="auto" w:fill="auto"/>
            <w:tcMar>
              <w:top w:w="120" w:type="dxa"/>
              <w:left w:w="120" w:type="dxa"/>
              <w:bottom w:w="120" w:type="dxa"/>
              <w:right w:w="120" w:type="dxa"/>
            </w:tcMar>
            <w:vAlign w:val="center"/>
            <w:hideMark/>
          </w:tcPr>
          <w:p w14:paraId="721B1269" w14:textId="77777777" w:rsidR="00241D09" w:rsidRPr="00241D09" w:rsidRDefault="00241D09" w:rsidP="00241D09">
            <w:pPr>
              <w:rPr>
                <w:b/>
                <w:bCs/>
                <w:lang w:val="en-IN"/>
              </w:rPr>
            </w:pPr>
            <w:r w:rsidRPr="00241D09">
              <w:rPr>
                <w:b/>
                <w:bCs/>
                <w:lang w:val="en-IN"/>
              </w:rPr>
              <w:t>Holiday</w:t>
            </w:r>
          </w:p>
        </w:tc>
      </w:tr>
      <w:tr w:rsidR="00241D09" w:rsidRPr="00241D09" w14:paraId="7B345BED" w14:textId="77777777" w:rsidTr="00241D09">
        <w:tc>
          <w:tcPr>
            <w:tcW w:w="0" w:type="auto"/>
            <w:tcBorders>
              <w:top w:val="single" w:sz="6" w:space="0" w:color="DDDDDD"/>
              <w:left w:val="nil"/>
              <w:bottom w:val="nil"/>
              <w:right w:val="nil"/>
            </w:tcBorders>
            <w:shd w:val="clear" w:color="auto" w:fill="FFFFFF"/>
            <w:tcMar>
              <w:top w:w="120" w:type="dxa"/>
              <w:left w:w="120" w:type="dxa"/>
              <w:bottom w:w="120" w:type="dxa"/>
              <w:right w:w="120" w:type="dxa"/>
            </w:tcMar>
          </w:tcPr>
          <w:p w14:paraId="1691AE09" w14:textId="5736CDE3" w:rsidR="00241D09" w:rsidRPr="00241D09" w:rsidRDefault="00241D09" w:rsidP="00241D09">
            <w:pPr>
              <w:rPr>
                <w:b/>
                <w:bCs/>
                <w:lang w:val="en-IN"/>
              </w:rPr>
            </w:pPr>
            <w:r w:rsidRPr="00241D09">
              <w:rPr>
                <w:b/>
                <w:bCs/>
                <w:lang w:val="en-IN"/>
              </w:rPr>
              <w:t>01 Jan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tcPr>
          <w:p w14:paraId="6DCE3D33" w14:textId="4393A7D5" w:rsidR="00241D09" w:rsidRPr="00241D09" w:rsidRDefault="00241D09" w:rsidP="00241D09">
            <w:pPr>
              <w:rPr>
                <w:b/>
                <w:bCs/>
                <w:lang w:val="en-IN"/>
              </w:rPr>
            </w:pPr>
            <w:r w:rsidRPr="00241D09">
              <w:rPr>
                <w:b/>
                <w:bCs/>
                <w:lang w:val="en-IN"/>
              </w:rPr>
              <w:t>Wed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tcPr>
          <w:p w14:paraId="1C0EB4A2" w14:textId="5CC25153" w:rsidR="00241D09" w:rsidRPr="00241D09" w:rsidRDefault="00241D09" w:rsidP="00241D09">
            <w:pPr>
              <w:rPr>
                <w:b/>
                <w:bCs/>
                <w:lang w:val="en-IN"/>
              </w:rPr>
            </w:pPr>
            <w:r w:rsidRPr="00241D09">
              <w:rPr>
                <w:rStyle w:val="Hyperlink"/>
              </w:rPr>
              <w:t>1st Day</w:t>
            </w:r>
          </w:p>
        </w:tc>
      </w:tr>
      <w:tr w:rsidR="00241D09" w:rsidRPr="00241D09" w14:paraId="3CF4B2DF" w14:textId="77777777" w:rsidTr="00241D09">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A0635C4" w14:textId="77777777" w:rsidR="00241D09" w:rsidRPr="00241D09" w:rsidRDefault="00241D09" w:rsidP="00241D09">
            <w:pPr>
              <w:rPr>
                <w:b/>
                <w:bCs/>
                <w:lang w:val="en-IN"/>
              </w:rPr>
            </w:pPr>
            <w:r w:rsidRPr="00241D09">
              <w:rPr>
                <w:b/>
                <w:bCs/>
                <w:lang w:val="en-IN"/>
              </w:rPr>
              <w:t>26 Jan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1B497B2B" w14:textId="77777777" w:rsidR="00241D09" w:rsidRPr="00241D09" w:rsidRDefault="00241D09" w:rsidP="00241D09">
            <w:pPr>
              <w:rPr>
                <w:b/>
                <w:bCs/>
                <w:lang w:val="en-IN"/>
              </w:rPr>
            </w:pPr>
            <w:r w:rsidRPr="00241D09">
              <w:rPr>
                <w:b/>
                <w:bCs/>
                <w:lang w:val="en-IN"/>
              </w:rPr>
              <w:t>Sun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D06E7BA" w14:textId="77777777" w:rsidR="00241D09" w:rsidRPr="00241D09" w:rsidRDefault="00241D09" w:rsidP="00241D09">
            <w:pPr>
              <w:rPr>
                <w:b/>
                <w:bCs/>
                <w:lang w:val="en-IN"/>
              </w:rPr>
            </w:pPr>
            <w:hyperlink r:id="rId10" w:history="1">
              <w:r w:rsidRPr="00241D09">
                <w:rPr>
                  <w:rStyle w:val="Hyperlink"/>
                  <w:b/>
                  <w:bCs/>
                  <w:lang w:val="en-IN"/>
                </w:rPr>
                <w:t>Republic Day</w:t>
              </w:r>
            </w:hyperlink>
          </w:p>
        </w:tc>
      </w:tr>
      <w:tr w:rsidR="00241D09" w:rsidRPr="00241D09" w14:paraId="5A724B33" w14:textId="77777777" w:rsidTr="00241D09">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20BB727" w14:textId="77777777" w:rsidR="00241D09" w:rsidRPr="00241D09" w:rsidRDefault="00241D09" w:rsidP="00241D09">
            <w:pPr>
              <w:rPr>
                <w:b/>
                <w:bCs/>
                <w:lang w:val="en-IN"/>
              </w:rPr>
            </w:pPr>
            <w:r w:rsidRPr="00241D09">
              <w:rPr>
                <w:b/>
                <w:bCs/>
                <w:lang w:val="en-IN"/>
              </w:rPr>
              <w:t>26 Feb</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67E4462" w14:textId="77777777" w:rsidR="00241D09" w:rsidRPr="00241D09" w:rsidRDefault="00241D09" w:rsidP="00241D09">
            <w:pPr>
              <w:rPr>
                <w:b/>
                <w:bCs/>
                <w:lang w:val="en-IN"/>
              </w:rPr>
            </w:pPr>
            <w:r w:rsidRPr="00241D09">
              <w:rPr>
                <w:b/>
                <w:bCs/>
                <w:lang w:val="en-IN"/>
              </w:rPr>
              <w:t>Wed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75124F1F" w14:textId="77777777" w:rsidR="00241D09" w:rsidRPr="00241D09" w:rsidRDefault="00241D09" w:rsidP="00241D09">
            <w:pPr>
              <w:rPr>
                <w:b/>
                <w:bCs/>
                <w:lang w:val="en-IN"/>
              </w:rPr>
            </w:pPr>
            <w:hyperlink r:id="rId11" w:history="1">
              <w:r w:rsidRPr="00241D09">
                <w:rPr>
                  <w:rStyle w:val="Hyperlink"/>
                  <w:b/>
                  <w:bCs/>
                  <w:lang w:val="en-IN"/>
                </w:rPr>
                <w:t>Maha Shivaratri</w:t>
              </w:r>
            </w:hyperlink>
          </w:p>
        </w:tc>
      </w:tr>
      <w:tr w:rsidR="00241D09" w:rsidRPr="00241D09" w14:paraId="5D0FE0AF" w14:textId="77777777" w:rsidTr="00241D09">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6DBBD5F1" w14:textId="77777777" w:rsidR="00241D09" w:rsidRPr="00241D09" w:rsidRDefault="00241D09" w:rsidP="00241D09">
            <w:pPr>
              <w:rPr>
                <w:b/>
                <w:bCs/>
                <w:lang w:val="en-IN"/>
              </w:rPr>
            </w:pPr>
            <w:r w:rsidRPr="00241D09">
              <w:rPr>
                <w:b/>
                <w:bCs/>
                <w:lang w:val="en-IN"/>
              </w:rPr>
              <w:t>14 Mar</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5A0B6666" w14:textId="77777777" w:rsidR="00241D09" w:rsidRPr="00241D09" w:rsidRDefault="00241D09" w:rsidP="00241D09">
            <w:pPr>
              <w:rPr>
                <w:b/>
                <w:bCs/>
                <w:lang w:val="en-IN"/>
              </w:rPr>
            </w:pPr>
            <w:r w:rsidRPr="00241D09">
              <w:rPr>
                <w:b/>
                <w:bCs/>
                <w:lang w:val="en-IN"/>
              </w:rPr>
              <w:t>Fri</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02644DF8" w14:textId="77777777" w:rsidR="00241D09" w:rsidRPr="00241D09" w:rsidRDefault="00241D09" w:rsidP="00241D09">
            <w:pPr>
              <w:rPr>
                <w:b/>
                <w:bCs/>
                <w:lang w:val="en-IN"/>
              </w:rPr>
            </w:pPr>
            <w:hyperlink r:id="rId12" w:history="1">
              <w:r w:rsidRPr="00241D09">
                <w:rPr>
                  <w:rStyle w:val="Hyperlink"/>
                  <w:b/>
                  <w:bCs/>
                  <w:lang w:val="en-IN"/>
                </w:rPr>
                <w:t>Holi</w:t>
              </w:r>
            </w:hyperlink>
          </w:p>
        </w:tc>
      </w:tr>
      <w:tr w:rsidR="00241D09" w:rsidRPr="00241D09" w14:paraId="709B6790" w14:textId="77777777" w:rsidTr="00241D09">
        <w:tc>
          <w:tcPr>
            <w:tcW w:w="0" w:type="auto"/>
            <w:tcBorders>
              <w:top w:val="single" w:sz="6" w:space="0" w:color="DDDDDD"/>
              <w:left w:val="nil"/>
              <w:bottom w:val="nil"/>
              <w:right w:val="nil"/>
            </w:tcBorders>
            <w:shd w:val="clear" w:color="auto" w:fill="auto"/>
            <w:tcMar>
              <w:top w:w="120" w:type="dxa"/>
              <w:left w:w="120" w:type="dxa"/>
              <w:bottom w:w="120" w:type="dxa"/>
              <w:right w:w="120" w:type="dxa"/>
            </w:tcMar>
          </w:tcPr>
          <w:p w14:paraId="6206735F" w14:textId="4FF2BFE2" w:rsidR="00241D09" w:rsidRPr="00241D09" w:rsidRDefault="00241D09" w:rsidP="00241D09">
            <w:pPr>
              <w:rPr>
                <w:b/>
                <w:bCs/>
                <w:lang w:val="en-IN"/>
              </w:rPr>
            </w:pPr>
            <w:proofErr w:type="gramStart"/>
            <w:r>
              <w:rPr>
                <w:b/>
                <w:bCs/>
                <w:lang w:val="en-IN"/>
              </w:rPr>
              <w:t>06  Apr</w:t>
            </w:r>
            <w:proofErr w:type="gramEnd"/>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tcPr>
          <w:p w14:paraId="2C84F135" w14:textId="6C86B60F" w:rsidR="00241D09" w:rsidRPr="00241D09" w:rsidRDefault="00241D09" w:rsidP="00241D09">
            <w:pPr>
              <w:rPr>
                <w:b/>
                <w:bCs/>
                <w:lang w:val="en-IN"/>
              </w:rPr>
            </w:pPr>
            <w:r>
              <w:rPr>
                <w:b/>
                <w:bCs/>
                <w:lang w:val="en-IN"/>
              </w:rPr>
              <w:t>Sun</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tcPr>
          <w:p w14:paraId="0326551A" w14:textId="2D90818D" w:rsidR="00241D09" w:rsidRPr="00241D09" w:rsidRDefault="00241D09" w:rsidP="00241D09">
            <w:pPr>
              <w:rPr>
                <w:b/>
                <w:bCs/>
                <w:lang w:val="en-IN"/>
              </w:rPr>
            </w:pPr>
            <w:r w:rsidRPr="00241D09">
              <w:rPr>
                <w:rStyle w:val="Hyperlink"/>
              </w:rPr>
              <w:t>Ram Navami</w:t>
            </w:r>
          </w:p>
        </w:tc>
      </w:tr>
      <w:tr w:rsidR="00241D09" w:rsidRPr="00241D09" w14:paraId="150F004C" w14:textId="77777777" w:rsidTr="00241D09">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02484E9D" w14:textId="77777777" w:rsidR="00241D09" w:rsidRPr="00241D09" w:rsidRDefault="00241D09" w:rsidP="00241D09">
            <w:pPr>
              <w:rPr>
                <w:b/>
                <w:bCs/>
                <w:lang w:val="en-IN"/>
              </w:rPr>
            </w:pPr>
            <w:r w:rsidRPr="00241D09">
              <w:rPr>
                <w:b/>
                <w:bCs/>
                <w:lang w:val="en-IN"/>
              </w:rPr>
              <w:t>15 Aug</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2AFC8C04" w14:textId="77777777" w:rsidR="00241D09" w:rsidRPr="00241D09" w:rsidRDefault="00241D09" w:rsidP="00241D09">
            <w:pPr>
              <w:rPr>
                <w:b/>
                <w:bCs/>
                <w:lang w:val="en-IN"/>
              </w:rPr>
            </w:pPr>
            <w:r w:rsidRPr="00241D09">
              <w:rPr>
                <w:b/>
                <w:bCs/>
                <w:lang w:val="en-IN"/>
              </w:rPr>
              <w:t>Fri</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35944B06" w14:textId="77777777" w:rsidR="00241D09" w:rsidRPr="00241D09" w:rsidRDefault="00241D09" w:rsidP="00241D09">
            <w:pPr>
              <w:rPr>
                <w:b/>
                <w:bCs/>
                <w:lang w:val="en-IN"/>
              </w:rPr>
            </w:pPr>
            <w:hyperlink r:id="rId13" w:history="1">
              <w:r w:rsidRPr="00241D09">
                <w:rPr>
                  <w:rStyle w:val="Hyperlink"/>
                  <w:b/>
                  <w:bCs/>
                  <w:lang w:val="en-IN"/>
                </w:rPr>
                <w:t>Independence Day</w:t>
              </w:r>
            </w:hyperlink>
          </w:p>
        </w:tc>
      </w:tr>
      <w:tr w:rsidR="00241D09" w:rsidRPr="00241D09" w14:paraId="465A26F2" w14:textId="77777777" w:rsidTr="00241D09">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2542FDD4" w14:textId="77777777" w:rsidR="00241D09" w:rsidRPr="00241D09" w:rsidRDefault="00241D09" w:rsidP="00241D09">
            <w:pPr>
              <w:rPr>
                <w:b/>
                <w:bCs/>
                <w:lang w:val="en-IN"/>
              </w:rPr>
            </w:pPr>
            <w:r w:rsidRPr="00241D09">
              <w:rPr>
                <w:b/>
                <w:bCs/>
                <w:lang w:val="en-IN"/>
              </w:rPr>
              <w:t>27 Aug</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161062C5" w14:textId="77777777" w:rsidR="00241D09" w:rsidRPr="00241D09" w:rsidRDefault="00241D09" w:rsidP="00241D09">
            <w:pPr>
              <w:rPr>
                <w:b/>
                <w:bCs/>
                <w:lang w:val="en-IN"/>
              </w:rPr>
            </w:pPr>
            <w:r w:rsidRPr="00241D09">
              <w:rPr>
                <w:b/>
                <w:bCs/>
                <w:lang w:val="en-IN"/>
              </w:rPr>
              <w:t>Wed</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0DA9CE40" w14:textId="77777777" w:rsidR="00241D09" w:rsidRPr="00241D09" w:rsidRDefault="00241D09" w:rsidP="00241D09">
            <w:pPr>
              <w:rPr>
                <w:b/>
                <w:bCs/>
                <w:lang w:val="en-IN"/>
              </w:rPr>
            </w:pPr>
            <w:hyperlink r:id="rId14" w:history="1">
              <w:r w:rsidRPr="00241D09">
                <w:rPr>
                  <w:rStyle w:val="Hyperlink"/>
                  <w:b/>
                  <w:bCs/>
                  <w:lang w:val="en-IN"/>
                </w:rPr>
                <w:t>Ganesh Chaturthi</w:t>
              </w:r>
            </w:hyperlink>
          </w:p>
        </w:tc>
      </w:tr>
      <w:tr w:rsidR="00241D09" w:rsidRPr="00241D09" w14:paraId="051ECAA0" w14:textId="77777777" w:rsidTr="00241D09">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20688A70" w14:textId="77777777" w:rsidR="00241D09" w:rsidRPr="00241D09" w:rsidRDefault="00241D09" w:rsidP="00241D09">
            <w:pPr>
              <w:rPr>
                <w:b/>
                <w:bCs/>
                <w:lang w:val="en-IN"/>
              </w:rPr>
            </w:pPr>
            <w:r w:rsidRPr="00241D09">
              <w:rPr>
                <w:b/>
                <w:bCs/>
                <w:lang w:val="en-IN"/>
              </w:rPr>
              <w:t>2 Oct</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6593A73A" w14:textId="77777777" w:rsidR="00241D09" w:rsidRPr="00241D09" w:rsidRDefault="00241D09" w:rsidP="00241D09">
            <w:pPr>
              <w:rPr>
                <w:b/>
                <w:bCs/>
                <w:lang w:val="en-IN"/>
              </w:rPr>
            </w:pPr>
            <w:r w:rsidRPr="00241D09">
              <w:rPr>
                <w:b/>
                <w:bCs/>
                <w:lang w:val="en-IN"/>
              </w:rPr>
              <w:t>Thu</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6C835347" w14:textId="77777777" w:rsidR="00241D09" w:rsidRPr="00241D09" w:rsidRDefault="00241D09" w:rsidP="00241D09">
            <w:pPr>
              <w:rPr>
                <w:b/>
                <w:bCs/>
                <w:lang w:val="en-IN"/>
              </w:rPr>
            </w:pPr>
            <w:hyperlink r:id="rId15" w:history="1">
              <w:r w:rsidRPr="00241D09">
                <w:rPr>
                  <w:rStyle w:val="Hyperlink"/>
                  <w:b/>
                  <w:bCs/>
                  <w:lang w:val="en-IN"/>
                </w:rPr>
                <w:t>Vijaya Dashami</w:t>
              </w:r>
            </w:hyperlink>
          </w:p>
        </w:tc>
      </w:tr>
      <w:tr w:rsidR="00241D09" w:rsidRPr="00241D09" w14:paraId="5EF90D71" w14:textId="77777777" w:rsidTr="00241D09">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9500B1C" w14:textId="77777777" w:rsidR="00241D09" w:rsidRPr="00241D09" w:rsidRDefault="00241D09" w:rsidP="00241D09">
            <w:pPr>
              <w:rPr>
                <w:b/>
                <w:bCs/>
                <w:lang w:val="en-IN"/>
              </w:rPr>
            </w:pPr>
            <w:r w:rsidRPr="00241D09">
              <w:rPr>
                <w:b/>
                <w:bCs/>
                <w:lang w:val="en-IN"/>
              </w:rPr>
              <w:t>2 Oct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EC6E060" w14:textId="77777777" w:rsidR="00241D09" w:rsidRPr="00241D09" w:rsidRDefault="00241D09" w:rsidP="00241D09">
            <w:pPr>
              <w:rPr>
                <w:b/>
                <w:bCs/>
                <w:lang w:val="en-IN"/>
              </w:rPr>
            </w:pPr>
            <w:r w:rsidRPr="00241D09">
              <w:rPr>
                <w:b/>
                <w:bCs/>
                <w:lang w:val="en-IN"/>
              </w:rPr>
              <w:t>Thu</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E9AAD5A" w14:textId="77777777" w:rsidR="00241D09" w:rsidRPr="00241D09" w:rsidRDefault="00241D09" w:rsidP="00241D09">
            <w:pPr>
              <w:rPr>
                <w:b/>
                <w:bCs/>
                <w:lang w:val="en-IN"/>
              </w:rPr>
            </w:pPr>
            <w:hyperlink r:id="rId16" w:history="1">
              <w:r w:rsidRPr="00241D09">
                <w:rPr>
                  <w:rStyle w:val="Hyperlink"/>
                  <w:b/>
                  <w:bCs/>
                  <w:lang w:val="en-IN"/>
                </w:rPr>
                <w:t>Gandhi Jayanti</w:t>
              </w:r>
            </w:hyperlink>
          </w:p>
        </w:tc>
      </w:tr>
      <w:tr w:rsidR="00241D09" w:rsidRPr="00241D09" w14:paraId="31A573A7" w14:textId="77777777" w:rsidTr="00241D09">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1385874A" w14:textId="77777777" w:rsidR="00241D09" w:rsidRPr="00241D09" w:rsidRDefault="00241D09" w:rsidP="00241D09">
            <w:pPr>
              <w:rPr>
                <w:b/>
                <w:bCs/>
                <w:lang w:val="en-IN"/>
              </w:rPr>
            </w:pPr>
            <w:r w:rsidRPr="00241D09">
              <w:rPr>
                <w:b/>
                <w:bCs/>
                <w:lang w:val="en-IN"/>
              </w:rPr>
              <w:t>20 Oct</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04A3D031" w14:textId="77777777" w:rsidR="00241D09" w:rsidRPr="00241D09" w:rsidRDefault="00241D09" w:rsidP="00241D09">
            <w:pPr>
              <w:rPr>
                <w:b/>
                <w:bCs/>
                <w:lang w:val="en-IN"/>
              </w:rPr>
            </w:pPr>
            <w:r w:rsidRPr="00241D09">
              <w:rPr>
                <w:b/>
                <w:bCs/>
                <w:lang w:val="en-IN"/>
              </w:rPr>
              <w:t>Mon</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1B76A505" w14:textId="77777777" w:rsidR="00241D09" w:rsidRPr="00241D09" w:rsidRDefault="00241D09" w:rsidP="00241D09">
            <w:pPr>
              <w:rPr>
                <w:b/>
                <w:bCs/>
                <w:lang w:val="en-IN"/>
              </w:rPr>
            </w:pPr>
            <w:hyperlink r:id="rId17" w:history="1">
              <w:r w:rsidRPr="00241D09">
                <w:rPr>
                  <w:rStyle w:val="Hyperlink"/>
                  <w:b/>
                  <w:bCs/>
                  <w:lang w:val="en-IN"/>
                </w:rPr>
                <w:t>Diwali</w:t>
              </w:r>
            </w:hyperlink>
          </w:p>
        </w:tc>
      </w:tr>
      <w:tr w:rsidR="00241D09" w:rsidRPr="00241D09" w14:paraId="3961D393" w14:textId="77777777" w:rsidTr="00241D09">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3352A868" w14:textId="77777777" w:rsidR="00241D09" w:rsidRPr="00241D09" w:rsidRDefault="00241D09" w:rsidP="00241D09">
            <w:pPr>
              <w:rPr>
                <w:b/>
                <w:bCs/>
                <w:lang w:val="en-IN"/>
              </w:rPr>
            </w:pPr>
            <w:r w:rsidRPr="00241D09">
              <w:rPr>
                <w:b/>
                <w:bCs/>
                <w:lang w:val="en-IN"/>
              </w:rPr>
              <w:t>21 Oct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0513765A" w14:textId="77777777" w:rsidR="00241D09" w:rsidRPr="00241D09" w:rsidRDefault="00241D09" w:rsidP="00241D09">
            <w:pPr>
              <w:rPr>
                <w:b/>
                <w:bCs/>
                <w:lang w:val="en-IN"/>
              </w:rPr>
            </w:pPr>
            <w:r w:rsidRPr="00241D09">
              <w:rPr>
                <w:b/>
                <w:bCs/>
                <w:lang w:val="en-IN"/>
              </w:rPr>
              <w:t>Tue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56B002A2" w14:textId="77777777" w:rsidR="00241D09" w:rsidRPr="00241D09" w:rsidRDefault="00241D09" w:rsidP="00241D09">
            <w:pPr>
              <w:rPr>
                <w:b/>
                <w:bCs/>
                <w:lang w:val="en-IN"/>
              </w:rPr>
            </w:pPr>
            <w:hyperlink r:id="rId18" w:history="1">
              <w:r w:rsidRPr="00241D09">
                <w:rPr>
                  <w:rStyle w:val="Hyperlink"/>
                  <w:b/>
                  <w:bCs/>
                  <w:lang w:val="en-IN"/>
                </w:rPr>
                <w:t>Deepavali Holiday</w:t>
              </w:r>
            </w:hyperlink>
          </w:p>
        </w:tc>
      </w:tr>
      <w:tr w:rsidR="00241D09" w:rsidRPr="00241D09" w14:paraId="526CA667" w14:textId="77777777" w:rsidTr="00241D09">
        <w:tc>
          <w:tcPr>
            <w:tcW w:w="0" w:type="auto"/>
            <w:tcBorders>
              <w:top w:val="single" w:sz="6" w:space="0" w:color="DDDDDD"/>
              <w:left w:val="nil"/>
              <w:bottom w:val="nil"/>
              <w:right w:val="nil"/>
            </w:tcBorders>
            <w:shd w:val="clear" w:color="auto" w:fill="FFFFFF"/>
            <w:tcMar>
              <w:top w:w="120" w:type="dxa"/>
              <w:left w:w="120" w:type="dxa"/>
              <w:bottom w:w="120" w:type="dxa"/>
              <w:right w:w="120" w:type="dxa"/>
            </w:tcMar>
          </w:tcPr>
          <w:p w14:paraId="04B036BC" w14:textId="5AC519D1" w:rsidR="00241D09" w:rsidRPr="00241D09" w:rsidRDefault="00241D09" w:rsidP="00241D09">
            <w:pPr>
              <w:rPr>
                <w:b/>
                <w:bCs/>
                <w:lang w:val="en-IN"/>
              </w:rPr>
            </w:pPr>
            <w:r>
              <w:rPr>
                <w:b/>
                <w:bCs/>
                <w:lang w:val="en-IN"/>
              </w:rPr>
              <w:t>22 Oct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tcPr>
          <w:p w14:paraId="77309047" w14:textId="77B2B1FD" w:rsidR="00241D09" w:rsidRPr="00241D09" w:rsidRDefault="00241D09" w:rsidP="00241D09">
            <w:pPr>
              <w:rPr>
                <w:rStyle w:val="Hyperlink"/>
              </w:rPr>
            </w:pPr>
            <w:r w:rsidRPr="00241D09">
              <w:rPr>
                <w:rStyle w:val="Hyperlink"/>
              </w:rPr>
              <w:t>Wed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tcPr>
          <w:p w14:paraId="1D1BE6A9" w14:textId="5C1D4DBA" w:rsidR="00241D09" w:rsidRPr="00241D09" w:rsidRDefault="00241D09" w:rsidP="00241D09">
            <w:pPr>
              <w:rPr>
                <w:rStyle w:val="Hyperlink"/>
              </w:rPr>
            </w:pPr>
            <w:r w:rsidRPr="00241D09">
              <w:rPr>
                <w:rStyle w:val="Hyperlink"/>
              </w:rPr>
              <w:t>Bhaidhooj</w:t>
            </w:r>
          </w:p>
        </w:tc>
      </w:tr>
      <w:tr w:rsidR="00241D09" w:rsidRPr="00241D09" w14:paraId="11F6E4C3" w14:textId="77777777" w:rsidTr="00241D09">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6D756689" w14:textId="77777777" w:rsidR="00241D09" w:rsidRPr="00241D09" w:rsidRDefault="00241D09" w:rsidP="00241D09">
            <w:pPr>
              <w:rPr>
                <w:b/>
                <w:bCs/>
                <w:lang w:val="en-IN"/>
              </w:rPr>
            </w:pPr>
            <w:r w:rsidRPr="00241D09">
              <w:rPr>
                <w:b/>
                <w:bCs/>
                <w:lang w:val="en-IN"/>
              </w:rPr>
              <w:t>25 Dec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4BEB8543" w14:textId="77777777" w:rsidR="00241D09" w:rsidRPr="00241D09" w:rsidRDefault="00241D09" w:rsidP="00241D09">
            <w:pPr>
              <w:rPr>
                <w:b/>
                <w:bCs/>
                <w:lang w:val="en-IN"/>
              </w:rPr>
            </w:pPr>
            <w:r w:rsidRPr="00241D09">
              <w:rPr>
                <w:b/>
                <w:bCs/>
                <w:lang w:val="en-IN"/>
              </w:rPr>
              <w:t>Thu</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14:paraId="25643FF8" w14:textId="77777777" w:rsidR="00241D09" w:rsidRPr="00241D09" w:rsidRDefault="00241D09" w:rsidP="00241D09">
            <w:pPr>
              <w:rPr>
                <w:b/>
                <w:bCs/>
                <w:lang w:val="en-IN"/>
              </w:rPr>
            </w:pPr>
            <w:hyperlink r:id="rId19" w:history="1">
              <w:r w:rsidRPr="00241D09">
                <w:rPr>
                  <w:rStyle w:val="Hyperlink"/>
                  <w:b/>
                  <w:bCs/>
                  <w:lang w:val="en-IN"/>
                </w:rPr>
                <w:t>Christmas Day</w:t>
              </w:r>
            </w:hyperlink>
          </w:p>
        </w:tc>
      </w:tr>
    </w:tbl>
    <w:p w14:paraId="0105A191" w14:textId="77777777" w:rsidR="00241D09" w:rsidRPr="00241D09" w:rsidRDefault="00241D09" w:rsidP="00CF56C4">
      <w:pPr>
        <w:rPr>
          <w:b/>
          <w:bCs/>
        </w:rPr>
      </w:pPr>
    </w:p>
    <w:p w14:paraId="39055365" w14:textId="77777777" w:rsidR="00CF56C4" w:rsidRPr="00241D09" w:rsidRDefault="00CF56C4" w:rsidP="00CF56C4">
      <w:pPr>
        <w:rPr>
          <w:b/>
          <w:bCs/>
        </w:rPr>
      </w:pPr>
    </w:p>
    <w:p w14:paraId="3C17AADB" w14:textId="77777777" w:rsidR="00CF56C4" w:rsidRPr="00241D09" w:rsidRDefault="00CF56C4" w:rsidP="00CF56C4">
      <w:pPr>
        <w:rPr>
          <w:b/>
          <w:bCs/>
        </w:rPr>
      </w:pPr>
    </w:p>
    <w:sectPr w:rsidR="00CF56C4" w:rsidRPr="00241D09">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75845E" w14:textId="77777777" w:rsidR="004B7CF2" w:rsidRDefault="004B7CF2" w:rsidP="00226C8C">
      <w:r>
        <w:separator/>
      </w:r>
    </w:p>
  </w:endnote>
  <w:endnote w:type="continuationSeparator" w:id="0">
    <w:p w14:paraId="606D18B7" w14:textId="77777777" w:rsidR="004B7CF2" w:rsidRDefault="004B7CF2" w:rsidP="00226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2CEB2" w14:textId="77777777" w:rsidR="004332E8" w:rsidRDefault="00433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B5FB0" w14:textId="0E2BBCD7" w:rsidR="003623A2" w:rsidRDefault="003623A2" w:rsidP="003623A2">
    <w:pPr>
      <w:pStyle w:val="Footer"/>
      <w:pBdr>
        <w:bottom w:val="single" w:sz="12" w:space="1" w:color="auto"/>
      </w:pBdr>
      <w:ind w:right="-138"/>
      <w:rPr>
        <w:color w:val="538135" w:themeColor="accent6" w:themeShade="BF"/>
        <w:sz w:val="16"/>
        <w:szCs w:val="16"/>
        <w:lang w:val="en-IN"/>
      </w:rPr>
    </w:pPr>
    <w:bookmarkStart w:id="0" w:name="_Hlk167550495"/>
  </w:p>
  <w:p w14:paraId="71A97CF5" w14:textId="77777777" w:rsidR="00CF56C4" w:rsidRDefault="00CF56C4" w:rsidP="003623A2">
    <w:pPr>
      <w:pStyle w:val="Footer"/>
      <w:ind w:right="-138"/>
      <w:rPr>
        <w:sz w:val="16"/>
        <w:szCs w:val="16"/>
        <w:lang w:val="en-IN"/>
      </w:rPr>
    </w:pPr>
  </w:p>
  <w:p w14:paraId="39F1360A" w14:textId="77777777" w:rsidR="00CF56C4" w:rsidRDefault="00CF56C4" w:rsidP="003623A2">
    <w:pPr>
      <w:pStyle w:val="Footer"/>
      <w:ind w:right="-138"/>
      <w:rPr>
        <w:sz w:val="16"/>
        <w:szCs w:val="16"/>
        <w:lang w:val="en-IN"/>
      </w:rPr>
    </w:pPr>
  </w:p>
  <w:p w14:paraId="1614069F" w14:textId="29850C71" w:rsidR="003623A2" w:rsidRDefault="00CF56C4" w:rsidP="003623A2">
    <w:pPr>
      <w:pStyle w:val="Footer"/>
      <w:ind w:right="-138"/>
      <w:rPr>
        <w:sz w:val="16"/>
        <w:szCs w:val="16"/>
        <w:lang w:val="en-IN"/>
      </w:rPr>
    </w:pPr>
    <w:bookmarkStart w:id="1" w:name="_Hlk167550518"/>
    <w:r w:rsidRPr="003623A2">
      <w:rPr>
        <w:sz w:val="16"/>
        <w:szCs w:val="16"/>
        <w:lang w:val="en-IN"/>
      </w:rPr>
      <w:t>SURAT BRANCH ADDRESS: A 302, SHIVALIK RESIDENCY, KANTARESHWAR MANDIR ROAD, KATARGAM, SURAT,395004</w:t>
    </w:r>
  </w:p>
  <w:p w14:paraId="466D8C1D" w14:textId="77777777" w:rsidR="003623A2" w:rsidRDefault="003623A2" w:rsidP="003623A2">
    <w:pPr>
      <w:pStyle w:val="Footer"/>
      <w:ind w:right="-138"/>
      <w:rPr>
        <w:sz w:val="16"/>
        <w:szCs w:val="16"/>
        <w:lang w:val="en-IN"/>
      </w:rPr>
    </w:pPr>
  </w:p>
  <w:p w14:paraId="6F56E27D" w14:textId="249EFD8C" w:rsidR="003623A2" w:rsidRPr="003623A2" w:rsidRDefault="003623A2" w:rsidP="003623A2">
    <w:pPr>
      <w:pStyle w:val="Footer"/>
      <w:ind w:right="-138"/>
      <w:rPr>
        <w:sz w:val="16"/>
        <w:szCs w:val="16"/>
      </w:rPr>
    </w:pPr>
    <w:r w:rsidRPr="003623A2">
      <w:rPr>
        <w:sz w:val="16"/>
        <w:szCs w:val="16"/>
      </w:rPr>
      <w:t>AHMEDABAD BRANCH ADDRESS: B/32/4, TAPSHIL SOCIETY, NR AMBICA VIDHYALAY, VIRAT, NAGAR ROAD,</w:t>
    </w:r>
    <w:r>
      <w:rPr>
        <w:sz w:val="16"/>
        <w:szCs w:val="16"/>
      </w:rPr>
      <w:t xml:space="preserve"> ODHAV, AHMEDABAD, 382415</w:t>
    </w:r>
  </w:p>
  <w:p w14:paraId="1C875D2C" w14:textId="2F0F4AFF" w:rsidR="003623A2" w:rsidRDefault="003623A2" w:rsidP="003623A2">
    <w:pPr>
      <w:pStyle w:val="Footer"/>
      <w:ind w:right="-138"/>
      <w:rPr>
        <w:sz w:val="16"/>
        <w:szCs w:val="16"/>
      </w:rPr>
    </w:pPr>
  </w:p>
  <w:p w14:paraId="42756628" w14:textId="19BEF4F1" w:rsidR="003623A2" w:rsidRPr="003623A2" w:rsidRDefault="003623A2" w:rsidP="003623A2">
    <w:pPr>
      <w:pStyle w:val="Footer"/>
      <w:ind w:right="-138"/>
      <w:rPr>
        <w:sz w:val="16"/>
        <w:szCs w:val="16"/>
      </w:rPr>
    </w:pPr>
    <w:r w:rsidRPr="003623A2">
      <w:rPr>
        <w:sz w:val="16"/>
        <w:szCs w:val="16"/>
      </w:rPr>
      <w:t xml:space="preserve">RAJKOT BRANCH ADDRESS: 'NIKUNJ' BLOCK NO. 7, NANDKISHOR SOCIETY 2 NEAR </w:t>
    </w:r>
    <w:r w:rsidR="00CF56C4" w:rsidRPr="003623A2">
      <w:rPr>
        <w:sz w:val="16"/>
        <w:szCs w:val="16"/>
      </w:rPr>
      <w:t>LAXMINAGAR, RAJKOT</w:t>
    </w:r>
    <w:r w:rsidRPr="003623A2">
      <w:rPr>
        <w:sz w:val="16"/>
        <w:szCs w:val="16"/>
      </w:rPr>
      <w:t>,360002</w:t>
    </w:r>
  </w:p>
  <w:bookmarkEnd w:id="0"/>
  <w:bookmarkEnd w:id="1"/>
  <w:p w14:paraId="0092C7D2" w14:textId="3BDCE4EF" w:rsidR="003623A2" w:rsidRPr="003623A2" w:rsidRDefault="003623A2" w:rsidP="003623A2">
    <w:pPr>
      <w:pStyle w:val="Footer"/>
      <w:ind w:right="-138"/>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C512F" w14:textId="77777777" w:rsidR="004332E8" w:rsidRDefault="00433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9A5F48" w14:textId="77777777" w:rsidR="004B7CF2" w:rsidRDefault="004B7CF2" w:rsidP="00226C8C">
      <w:r>
        <w:separator/>
      </w:r>
    </w:p>
  </w:footnote>
  <w:footnote w:type="continuationSeparator" w:id="0">
    <w:p w14:paraId="41164D84" w14:textId="77777777" w:rsidR="004B7CF2" w:rsidRDefault="004B7CF2" w:rsidP="00226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5DD5A" w14:textId="77777777" w:rsidR="004332E8" w:rsidRDefault="004332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DB64D" w14:textId="37055F23" w:rsidR="00226C8C" w:rsidRPr="0050467C" w:rsidRDefault="00226C8C" w:rsidP="0050467C">
    <w:pPr>
      <w:pStyle w:val="Title"/>
      <w:ind w:left="-567"/>
      <w:rPr>
        <w:b/>
        <w:bCs/>
        <w:noProof/>
        <w:sz w:val="16"/>
        <w:szCs w:val="16"/>
        <w:lang w:val="en-IN"/>
      </w:rPr>
    </w:pPr>
    <w:r w:rsidRPr="0050467C">
      <w:rPr>
        <w:b/>
        <w:bCs/>
        <w:lang w:val="en-IN"/>
      </w:rPr>
      <w:t>N R AGRAWAL &amp; CO</w:t>
    </w:r>
    <w:r w:rsidRPr="0050467C">
      <w:rPr>
        <w:b/>
        <w:bCs/>
        <w:noProof/>
        <w:lang w:val="en-IN"/>
      </w:rPr>
      <w:tab/>
    </w:r>
    <w:r w:rsidRPr="0050467C">
      <w:rPr>
        <w:b/>
        <w:bCs/>
        <w:noProof/>
        <w:lang w:val="en-IN"/>
      </w:rPr>
      <w:tab/>
    </w:r>
    <w:r w:rsidRPr="0050467C">
      <w:rPr>
        <w:b/>
        <w:bCs/>
        <w:noProof/>
        <w:lang w:val="en-IN"/>
      </w:rPr>
      <w:tab/>
    </w:r>
    <w:r w:rsidRPr="0050467C">
      <w:rPr>
        <w:b/>
        <w:bCs/>
        <w:noProof/>
        <w:lang w:val="en-IN"/>
      </w:rPr>
      <w:tab/>
    </w:r>
    <w:r w:rsidRPr="0050467C">
      <w:rPr>
        <w:b/>
        <w:bCs/>
        <w:noProof/>
        <w:lang w:val="en-IN"/>
      </w:rPr>
      <w:tab/>
    </w:r>
    <w:r w:rsidRPr="0050467C">
      <w:rPr>
        <w:rFonts w:ascii="Cambria" w:hAnsi="Cambria" w:cstheme="minorHAnsi"/>
        <w:b/>
        <w:bCs/>
        <w:noProof/>
        <w:sz w:val="16"/>
        <w:szCs w:val="16"/>
        <w:lang w:val="en-IN"/>
      </w:rPr>
      <w:t>Head Office:</w:t>
    </w:r>
  </w:p>
  <w:p w14:paraId="122B4177" w14:textId="21454789" w:rsidR="00226C8C" w:rsidRDefault="00226C8C" w:rsidP="0050467C">
    <w:pPr>
      <w:pStyle w:val="Header"/>
      <w:tabs>
        <w:tab w:val="left" w:pos="7200"/>
      </w:tabs>
      <w:spacing w:line="276" w:lineRule="auto"/>
      <w:ind w:left="-567"/>
      <w:rPr>
        <w:rFonts w:ascii="Cambria" w:hAnsi="Cambria"/>
        <w:sz w:val="16"/>
        <w:szCs w:val="16"/>
        <w:lang w:val="en-IN"/>
      </w:rPr>
    </w:pPr>
    <w:r w:rsidRPr="00226C8C">
      <w:rPr>
        <w:rFonts w:ascii="Cambria" w:hAnsi="Cambria"/>
        <w:sz w:val="16"/>
        <w:szCs w:val="16"/>
        <w:lang w:val="en-IN"/>
      </w:rPr>
      <w:t>CHARTERED ACCOUNTANTS</w:t>
    </w:r>
    <w:r>
      <w:rPr>
        <w:rFonts w:ascii="Cambria" w:hAnsi="Cambria"/>
        <w:sz w:val="16"/>
        <w:szCs w:val="16"/>
        <w:lang w:val="en-IN"/>
      </w:rPr>
      <w:tab/>
    </w:r>
    <w:r w:rsidRPr="00737FDE">
      <w:rPr>
        <w:rFonts w:ascii="Cambria" w:hAnsi="Cambria"/>
        <w:sz w:val="15"/>
        <w:szCs w:val="15"/>
        <w:lang w:val="en-IN"/>
      </w:rPr>
      <w:t>209/B Crystal Plaza,</w:t>
    </w:r>
    <w:r w:rsidRPr="00737FDE">
      <w:rPr>
        <w:rFonts w:ascii="Cambria" w:hAnsi="Cambria"/>
        <w:sz w:val="15"/>
        <w:szCs w:val="15"/>
        <w:lang w:val="en-IN"/>
      </w:rPr>
      <w:tab/>
    </w:r>
  </w:p>
  <w:p w14:paraId="03EADAE1" w14:textId="38C97F40" w:rsidR="00737FDE" w:rsidRPr="00737FDE" w:rsidRDefault="00226C8C" w:rsidP="0050467C">
    <w:pPr>
      <w:pStyle w:val="Header"/>
      <w:spacing w:line="360" w:lineRule="auto"/>
      <w:ind w:left="-567"/>
      <w:rPr>
        <w:rFonts w:ascii="Cambria" w:hAnsi="Cambria"/>
        <w:sz w:val="15"/>
        <w:szCs w:val="15"/>
        <w:lang w:val="en-IN"/>
      </w:rPr>
    </w:pPr>
    <w:r>
      <w:rPr>
        <w:rFonts w:ascii="Cambria" w:hAnsi="Cambria"/>
        <w:sz w:val="16"/>
        <w:szCs w:val="16"/>
        <w:lang w:val="en-IN"/>
      </w:rPr>
      <w:t>(A PEER REVIEWED FIRM)</w:t>
    </w:r>
    <w:r w:rsidR="00737FDE">
      <w:rPr>
        <w:rFonts w:ascii="Cambria" w:hAnsi="Cambria"/>
        <w:sz w:val="16"/>
        <w:szCs w:val="16"/>
        <w:lang w:val="en-IN"/>
      </w:rPr>
      <w:tab/>
    </w:r>
    <w:r w:rsidR="00737FDE">
      <w:rPr>
        <w:rFonts w:ascii="Cambria" w:hAnsi="Cambria"/>
        <w:sz w:val="16"/>
        <w:szCs w:val="16"/>
        <w:lang w:val="en-IN"/>
      </w:rPr>
      <w:tab/>
    </w:r>
    <w:r w:rsidR="00737FDE">
      <w:rPr>
        <w:rFonts w:ascii="Cambria" w:hAnsi="Cambria"/>
        <w:sz w:val="16"/>
        <w:szCs w:val="16"/>
        <w:lang w:val="en-IN"/>
      </w:rPr>
      <w:tab/>
    </w:r>
    <w:r w:rsidR="00737FDE">
      <w:rPr>
        <w:rFonts w:ascii="Cambria" w:hAnsi="Cambria"/>
        <w:sz w:val="16"/>
        <w:szCs w:val="16"/>
        <w:lang w:val="en-IN"/>
      </w:rPr>
      <w:tab/>
    </w:r>
    <w:r w:rsidR="00737FDE">
      <w:rPr>
        <w:rFonts w:ascii="Cambria" w:hAnsi="Cambria"/>
        <w:sz w:val="16"/>
        <w:szCs w:val="16"/>
        <w:lang w:val="en-IN"/>
      </w:rPr>
      <w:tab/>
    </w:r>
    <w:r w:rsidR="00737FDE">
      <w:rPr>
        <w:rFonts w:ascii="Cambria" w:hAnsi="Cambria"/>
        <w:sz w:val="16"/>
        <w:szCs w:val="16"/>
        <w:lang w:val="en-IN"/>
      </w:rPr>
      <w:tab/>
    </w:r>
    <w:r w:rsidR="0050467C">
      <w:rPr>
        <w:rFonts w:ascii="Cambria" w:hAnsi="Cambria"/>
        <w:sz w:val="16"/>
        <w:szCs w:val="16"/>
        <w:lang w:val="en-IN"/>
      </w:rPr>
      <w:tab/>
    </w:r>
    <w:r w:rsidR="00737FDE">
      <w:rPr>
        <w:rFonts w:ascii="Cambria" w:hAnsi="Cambria"/>
        <w:sz w:val="16"/>
        <w:szCs w:val="16"/>
        <w:lang w:val="en-IN"/>
      </w:rPr>
      <w:tab/>
    </w:r>
    <w:r w:rsidR="00737FDE">
      <w:rPr>
        <w:rFonts w:ascii="Cambria" w:hAnsi="Cambria"/>
        <w:sz w:val="16"/>
        <w:szCs w:val="16"/>
        <w:lang w:val="en-IN"/>
      </w:rPr>
      <w:tab/>
    </w:r>
    <w:r w:rsidR="00737FDE" w:rsidRPr="00737FDE">
      <w:rPr>
        <w:rFonts w:ascii="Cambria" w:hAnsi="Cambria"/>
        <w:sz w:val="15"/>
        <w:szCs w:val="15"/>
        <w:lang w:val="en-IN"/>
      </w:rPr>
      <w:t>Opp. Infinity Mall, New link Road,</w:t>
    </w:r>
  </w:p>
  <w:p w14:paraId="1ECD4EF2" w14:textId="245B3DCF" w:rsidR="00737FDE" w:rsidRPr="00737FDE" w:rsidRDefault="00737FDE" w:rsidP="00226C8C">
    <w:pPr>
      <w:pStyle w:val="Header"/>
      <w:spacing w:line="360" w:lineRule="auto"/>
      <w:rPr>
        <w:rFonts w:ascii="Cambria" w:hAnsi="Cambria"/>
        <w:sz w:val="15"/>
        <w:szCs w:val="15"/>
        <w:lang w:val="en-IN"/>
      </w:rPr>
    </w:pP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sidRPr="00737FDE">
      <w:rPr>
        <w:rFonts w:ascii="Cambria" w:hAnsi="Cambria"/>
        <w:sz w:val="15"/>
        <w:szCs w:val="15"/>
        <w:lang w:val="en-IN"/>
      </w:rPr>
      <w:t>New link Road,</w:t>
    </w:r>
  </w:p>
  <w:p w14:paraId="58557EB2" w14:textId="74BA5A50" w:rsidR="00737FDE" w:rsidRDefault="00737FDE" w:rsidP="0050467C">
    <w:pPr>
      <w:pStyle w:val="Header"/>
      <w:spacing w:line="360" w:lineRule="auto"/>
      <w:ind w:left="-567"/>
      <w:rPr>
        <w:rFonts w:ascii="Cambria" w:hAnsi="Cambria"/>
        <w:sz w:val="16"/>
        <w:szCs w:val="16"/>
        <w:lang w:val="en-IN"/>
      </w:rPr>
    </w:pPr>
    <w:r>
      <w:rPr>
        <w:rFonts w:ascii="Cambria" w:hAnsi="Cambria"/>
        <w:sz w:val="15"/>
        <w:szCs w:val="15"/>
        <w:lang w:val="en-IN"/>
      </w:rPr>
      <w:t>CA</w:t>
    </w:r>
    <w:r w:rsidR="0050467C">
      <w:rPr>
        <w:rFonts w:ascii="Cambria" w:hAnsi="Cambria"/>
        <w:sz w:val="15"/>
        <w:szCs w:val="15"/>
        <w:lang w:val="en-IN"/>
      </w:rPr>
      <w:t xml:space="preserve"> </w:t>
    </w:r>
    <w:r>
      <w:rPr>
        <w:rFonts w:ascii="Cambria" w:hAnsi="Cambria"/>
        <w:sz w:val="15"/>
        <w:szCs w:val="15"/>
        <w:lang w:val="en-IN"/>
      </w:rPr>
      <w:t>N R Agrawal       CA Nischal Agrawal</w:t>
    </w:r>
    <w:r w:rsidR="0050467C">
      <w:rPr>
        <w:rFonts w:ascii="Cambria" w:hAnsi="Cambria"/>
        <w:sz w:val="15"/>
        <w:szCs w:val="15"/>
        <w:lang w:val="en-IN"/>
      </w:rPr>
      <w:t xml:space="preserve">           CA Jatin </w:t>
    </w:r>
    <w:proofErr w:type="spellStart"/>
    <w:r w:rsidR="0050467C">
      <w:rPr>
        <w:rFonts w:ascii="Cambria" w:hAnsi="Cambria"/>
        <w:sz w:val="15"/>
        <w:szCs w:val="15"/>
        <w:lang w:val="en-IN"/>
      </w:rPr>
      <w:t>Rakholiya</w:t>
    </w:r>
    <w:proofErr w:type="spellEnd"/>
    <w:r w:rsidR="0050467C">
      <w:rPr>
        <w:rFonts w:ascii="Cambria" w:hAnsi="Cambria"/>
        <w:sz w:val="15"/>
        <w:szCs w:val="15"/>
        <w:lang w:val="en-IN"/>
      </w:rPr>
      <w:t xml:space="preserve">          CA </w:t>
    </w:r>
    <w:r w:rsidR="004332E8">
      <w:rPr>
        <w:rFonts w:ascii="Cambria" w:hAnsi="Cambria"/>
        <w:sz w:val="15"/>
        <w:szCs w:val="15"/>
        <w:lang w:val="en-IN"/>
      </w:rPr>
      <w:t xml:space="preserve">Santosh </w:t>
    </w:r>
    <w:proofErr w:type="spellStart"/>
    <w:r w:rsidR="004332E8">
      <w:rPr>
        <w:rFonts w:ascii="Cambria" w:hAnsi="Cambria"/>
        <w:sz w:val="15"/>
        <w:szCs w:val="15"/>
        <w:lang w:val="en-IN"/>
      </w:rPr>
      <w:t>Savni</w:t>
    </w:r>
    <w:proofErr w:type="spellEnd"/>
    <w:r w:rsidR="0050467C">
      <w:rPr>
        <w:rFonts w:ascii="Cambria" w:hAnsi="Cambria"/>
        <w:sz w:val="15"/>
        <w:szCs w:val="15"/>
        <w:lang w:val="en-IN"/>
      </w:rPr>
      <w:t xml:space="preserve">          CA </w:t>
    </w:r>
    <w:r w:rsidR="004332E8">
      <w:rPr>
        <w:rFonts w:ascii="Cambria" w:hAnsi="Cambria"/>
        <w:sz w:val="15"/>
        <w:szCs w:val="15"/>
        <w:lang w:val="en-IN"/>
      </w:rPr>
      <w:t>Nikunj Rathod</w:t>
    </w:r>
    <w:r w:rsidR="0050467C">
      <w:rPr>
        <w:rFonts w:ascii="Cambria" w:hAnsi="Cambria"/>
        <w:sz w:val="15"/>
        <w:szCs w:val="15"/>
        <w:lang w:val="en-IN"/>
      </w:rPr>
      <w:t xml:space="preserve"> </w:t>
    </w:r>
    <w:r w:rsidRPr="00737FDE">
      <w:rPr>
        <w:rFonts w:ascii="Cambria" w:hAnsi="Cambria"/>
        <w:sz w:val="15"/>
        <w:szCs w:val="15"/>
        <w:lang w:val="en-IN"/>
      </w:rPr>
      <w:tab/>
    </w:r>
    <w:r w:rsidR="0050467C">
      <w:rPr>
        <w:rFonts w:ascii="Cambria" w:hAnsi="Cambria"/>
        <w:sz w:val="15"/>
        <w:szCs w:val="15"/>
        <w:lang w:val="en-IN"/>
      </w:rPr>
      <w:t xml:space="preserve">                      </w:t>
    </w:r>
    <w:r w:rsidRPr="00737FDE">
      <w:rPr>
        <w:rFonts w:ascii="Cambria" w:hAnsi="Cambria"/>
        <w:sz w:val="15"/>
        <w:szCs w:val="15"/>
        <w:lang w:val="en-IN"/>
      </w:rPr>
      <w:t>Andheri West-400053</w:t>
    </w:r>
    <w:r>
      <w:rPr>
        <w:rFonts w:ascii="Cambria" w:hAnsi="Cambria"/>
        <w:sz w:val="15"/>
        <w:szCs w:val="15"/>
        <w:lang w:val="en-IN"/>
      </w:rPr>
      <w:tab/>
      <w:t xml:space="preserve">                     </w:t>
    </w:r>
    <w:r>
      <w:rPr>
        <w:rFonts w:ascii="Cambria" w:hAnsi="Cambria"/>
        <w:sz w:val="16"/>
        <w:szCs w:val="16"/>
        <w:lang w:val="en-IN"/>
      </w:rPr>
      <w:t>FCA, BSC(</w:t>
    </w:r>
    <w:proofErr w:type="gramStart"/>
    <w:r w:rsidR="003623A2">
      <w:rPr>
        <w:rFonts w:ascii="Cambria" w:hAnsi="Cambria"/>
        <w:sz w:val="16"/>
        <w:szCs w:val="16"/>
        <w:lang w:val="en-IN"/>
      </w:rPr>
      <w:t xml:space="preserve">Hon)  </w:t>
    </w:r>
    <w:r w:rsidR="0050467C">
      <w:rPr>
        <w:rFonts w:ascii="Cambria" w:hAnsi="Cambria"/>
        <w:sz w:val="16"/>
        <w:szCs w:val="16"/>
        <w:lang w:val="en-IN"/>
      </w:rPr>
      <w:t xml:space="preserve"> </w:t>
    </w:r>
    <w:proofErr w:type="gramEnd"/>
    <w:r w:rsidR="0050467C">
      <w:rPr>
        <w:rFonts w:ascii="Cambria" w:hAnsi="Cambria"/>
        <w:sz w:val="16"/>
        <w:szCs w:val="16"/>
        <w:lang w:val="en-IN"/>
      </w:rPr>
      <w:t xml:space="preserve"> </w:t>
    </w:r>
    <w:r w:rsidR="003623A2">
      <w:rPr>
        <w:rFonts w:ascii="Cambria" w:hAnsi="Cambria"/>
        <w:sz w:val="16"/>
        <w:szCs w:val="16"/>
        <w:lang w:val="en-IN"/>
      </w:rPr>
      <w:t xml:space="preserve">  </w:t>
    </w:r>
    <w:r w:rsidR="0050467C">
      <w:rPr>
        <w:rFonts w:ascii="Cambria" w:hAnsi="Cambria"/>
        <w:sz w:val="16"/>
        <w:szCs w:val="16"/>
        <w:lang w:val="en-IN"/>
      </w:rPr>
      <w:t xml:space="preserve">FCA, </w:t>
    </w:r>
    <w:proofErr w:type="spellStart"/>
    <w:r w:rsidR="0050467C">
      <w:rPr>
        <w:rFonts w:ascii="Cambria" w:hAnsi="Cambria"/>
        <w:sz w:val="16"/>
        <w:szCs w:val="16"/>
        <w:lang w:val="en-IN"/>
      </w:rPr>
      <w:t>B.Tech</w:t>
    </w:r>
    <w:proofErr w:type="spellEnd"/>
    <w:r w:rsidR="0050467C">
      <w:rPr>
        <w:rFonts w:ascii="Cambria" w:hAnsi="Cambria"/>
        <w:sz w:val="16"/>
        <w:szCs w:val="16"/>
        <w:lang w:val="en-IN"/>
      </w:rPr>
      <w:t xml:space="preserve"> Comp</w:t>
    </w:r>
    <w:r>
      <w:rPr>
        <w:rFonts w:ascii="Cambria" w:hAnsi="Cambria"/>
        <w:sz w:val="16"/>
        <w:szCs w:val="16"/>
        <w:lang w:val="en-IN"/>
      </w:rPr>
      <w:tab/>
    </w:r>
    <w:r w:rsidR="0050467C">
      <w:rPr>
        <w:rFonts w:ascii="Cambria" w:hAnsi="Cambria"/>
        <w:sz w:val="16"/>
        <w:szCs w:val="16"/>
        <w:lang w:val="en-IN"/>
      </w:rPr>
      <w:t xml:space="preserve">    </w:t>
    </w:r>
    <w:r w:rsidR="00A160BA">
      <w:rPr>
        <w:rFonts w:ascii="Cambria" w:hAnsi="Cambria"/>
        <w:sz w:val="16"/>
        <w:szCs w:val="16"/>
        <w:lang w:val="en-IN"/>
      </w:rPr>
      <w:t>F</w:t>
    </w:r>
    <w:r w:rsidR="0050467C">
      <w:rPr>
        <w:rFonts w:ascii="Cambria" w:hAnsi="Cambria"/>
        <w:sz w:val="16"/>
        <w:szCs w:val="16"/>
        <w:lang w:val="en-IN"/>
      </w:rPr>
      <w:t>CA, DISA, B.Com         ACA, B.Com</w:t>
    </w:r>
    <w:r>
      <w:rPr>
        <w:rFonts w:ascii="Cambria" w:hAnsi="Cambria"/>
        <w:sz w:val="16"/>
        <w:szCs w:val="16"/>
        <w:lang w:val="en-IN"/>
      </w:rPr>
      <w:tab/>
    </w:r>
    <w:r w:rsidR="0050467C">
      <w:rPr>
        <w:rFonts w:ascii="Cambria" w:hAnsi="Cambria"/>
        <w:sz w:val="16"/>
        <w:szCs w:val="16"/>
        <w:lang w:val="en-IN"/>
      </w:rPr>
      <w:t xml:space="preserve">      ACA, B.Com</w:t>
    </w:r>
    <w:r w:rsidR="0050467C">
      <w:rPr>
        <w:rFonts w:ascii="Cambria" w:hAnsi="Cambria"/>
        <w:sz w:val="16"/>
        <w:szCs w:val="16"/>
        <w:lang w:val="en-IN"/>
      </w:rPr>
      <w:tab/>
    </w:r>
    <w:r>
      <w:rPr>
        <w:rFonts w:ascii="Cambria" w:hAnsi="Cambria"/>
        <w:sz w:val="16"/>
        <w:szCs w:val="16"/>
        <w:lang w:val="en-IN"/>
      </w:rPr>
      <w:tab/>
    </w:r>
    <w:r w:rsidRPr="00737FDE">
      <w:rPr>
        <w:rFonts w:ascii="Cambria" w:hAnsi="Cambria"/>
        <w:sz w:val="16"/>
        <w:szCs w:val="16"/>
        <w:lang w:val="en-IN"/>
      </w:rPr>
      <w:t>Tel: 6955551/2/3</w:t>
    </w:r>
  </w:p>
  <w:p w14:paraId="14B5FF79" w14:textId="40C5CF35" w:rsidR="00737FDE" w:rsidRDefault="00737FDE" w:rsidP="00F83485">
    <w:pPr>
      <w:pStyle w:val="Header"/>
      <w:pBdr>
        <w:bottom w:val="single" w:sz="12" w:space="1" w:color="auto"/>
      </w:pBdr>
      <w:spacing w:line="360" w:lineRule="auto"/>
      <w:ind w:left="-567" w:right="-138"/>
      <w:rPr>
        <w:rFonts w:ascii="Cambria" w:hAnsi="Cambria"/>
        <w:sz w:val="16"/>
        <w:szCs w:val="16"/>
        <w:lang w:val="en-IN"/>
      </w:rPr>
    </w:pP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r>
    <w:r>
      <w:rPr>
        <w:rFonts w:ascii="Cambria" w:hAnsi="Cambria"/>
        <w:sz w:val="16"/>
        <w:szCs w:val="16"/>
        <w:lang w:val="en-IN"/>
      </w:rPr>
      <w:tab/>
      <w:t xml:space="preserve">                 </w:t>
    </w:r>
    <w:r w:rsidR="00464908">
      <w:rPr>
        <w:rFonts w:ascii="Cambria" w:hAnsi="Cambria"/>
        <w:sz w:val="16"/>
        <w:szCs w:val="16"/>
        <w:lang w:val="en-IN"/>
      </w:rPr>
      <w:t xml:space="preserve">                     </w:t>
    </w:r>
    <w:r>
      <w:rPr>
        <w:rFonts w:ascii="Cambria" w:hAnsi="Cambria"/>
        <w:sz w:val="16"/>
        <w:szCs w:val="16"/>
        <w:lang w:val="en-IN"/>
      </w:rPr>
      <w:t xml:space="preserve">   </w:t>
    </w:r>
    <w:r w:rsidRPr="00737FDE">
      <w:rPr>
        <w:rFonts w:ascii="Cambria" w:hAnsi="Cambria"/>
        <w:sz w:val="16"/>
        <w:szCs w:val="16"/>
        <w:lang w:val="en-IN"/>
      </w:rPr>
      <w:t>Email: nragrawalco@yahoo.com</w:t>
    </w:r>
  </w:p>
  <w:p w14:paraId="37905F66" w14:textId="77777777" w:rsidR="00CF56C4" w:rsidRPr="00CF56C4" w:rsidRDefault="00CF56C4" w:rsidP="00F83485">
    <w:pPr>
      <w:pStyle w:val="Header"/>
      <w:spacing w:line="360" w:lineRule="auto"/>
      <w:ind w:left="-567" w:right="-138"/>
      <w:rPr>
        <w:rFonts w:ascii="Cambria" w:hAnsi="Cambria"/>
        <w:b/>
        <w:bCs/>
        <w:color w:val="538135" w:themeColor="accent6" w:themeShade="BF"/>
        <w:sz w:val="16"/>
        <w:szCs w:val="16"/>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87A93" w14:textId="77777777" w:rsidR="004332E8" w:rsidRDefault="00433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E883A17"/>
    <w:multiLevelType w:val="hybridMultilevel"/>
    <w:tmpl w:val="440A9E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041085C"/>
    <w:multiLevelType w:val="hybridMultilevel"/>
    <w:tmpl w:val="C3FE8DA4"/>
    <w:lvl w:ilvl="0" w:tplc="ECC8588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DC86C85"/>
    <w:multiLevelType w:val="hybridMultilevel"/>
    <w:tmpl w:val="E3ACCD54"/>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61802942">
    <w:abstractNumId w:val="21"/>
  </w:num>
  <w:num w:numId="2" w16cid:durableId="2072268230">
    <w:abstractNumId w:val="12"/>
  </w:num>
  <w:num w:numId="3" w16cid:durableId="1566986181">
    <w:abstractNumId w:val="10"/>
  </w:num>
  <w:num w:numId="4" w16cid:durableId="262147305">
    <w:abstractNumId w:val="24"/>
  </w:num>
  <w:num w:numId="5" w16cid:durableId="412046070">
    <w:abstractNumId w:val="13"/>
  </w:num>
  <w:num w:numId="6" w16cid:durableId="1310088928">
    <w:abstractNumId w:val="16"/>
  </w:num>
  <w:num w:numId="7" w16cid:durableId="123426060">
    <w:abstractNumId w:val="19"/>
  </w:num>
  <w:num w:numId="8" w16cid:durableId="1341858103">
    <w:abstractNumId w:val="9"/>
  </w:num>
  <w:num w:numId="9" w16cid:durableId="1985894126">
    <w:abstractNumId w:val="7"/>
  </w:num>
  <w:num w:numId="10" w16cid:durableId="535771640">
    <w:abstractNumId w:val="6"/>
  </w:num>
  <w:num w:numId="11" w16cid:durableId="1699623935">
    <w:abstractNumId w:val="5"/>
  </w:num>
  <w:num w:numId="12" w16cid:durableId="516769856">
    <w:abstractNumId w:val="4"/>
  </w:num>
  <w:num w:numId="13" w16cid:durableId="1925609294">
    <w:abstractNumId w:val="8"/>
  </w:num>
  <w:num w:numId="14" w16cid:durableId="699818643">
    <w:abstractNumId w:val="3"/>
  </w:num>
  <w:num w:numId="15" w16cid:durableId="70351190">
    <w:abstractNumId w:val="2"/>
  </w:num>
  <w:num w:numId="16" w16cid:durableId="394857583">
    <w:abstractNumId w:val="1"/>
  </w:num>
  <w:num w:numId="17" w16cid:durableId="1706559682">
    <w:abstractNumId w:val="0"/>
  </w:num>
  <w:num w:numId="18" w16cid:durableId="987705183">
    <w:abstractNumId w:val="14"/>
  </w:num>
  <w:num w:numId="19" w16cid:durableId="751775212">
    <w:abstractNumId w:val="15"/>
  </w:num>
  <w:num w:numId="20" w16cid:durableId="1414428364">
    <w:abstractNumId w:val="22"/>
  </w:num>
  <w:num w:numId="21" w16cid:durableId="973364892">
    <w:abstractNumId w:val="18"/>
  </w:num>
  <w:num w:numId="22" w16cid:durableId="1988894421">
    <w:abstractNumId w:val="11"/>
  </w:num>
  <w:num w:numId="23" w16cid:durableId="997730746">
    <w:abstractNumId w:val="25"/>
  </w:num>
  <w:num w:numId="24" w16cid:durableId="1144204486">
    <w:abstractNumId w:val="23"/>
  </w:num>
  <w:num w:numId="25" w16cid:durableId="1677268732">
    <w:abstractNumId w:val="20"/>
  </w:num>
  <w:num w:numId="26" w16cid:durableId="3571950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8C"/>
    <w:rsid w:val="000B5DF9"/>
    <w:rsid w:val="000D1F85"/>
    <w:rsid w:val="000D6DFC"/>
    <w:rsid w:val="00140E14"/>
    <w:rsid w:val="0016357A"/>
    <w:rsid w:val="00220238"/>
    <w:rsid w:val="00226C8C"/>
    <w:rsid w:val="00241D09"/>
    <w:rsid w:val="00263B1B"/>
    <w:rsid w:val="00283FBF"/>
    <w:rsid w:val="002A4834"/>
    <w:rsid w:val="002B0CB4"/>
    <w:rsid w:val="002C59B7"/>
    <w:rsid w:val="00325628"/>
    <w:rsid w:val="00342777"/>
    <w:rsid w:val="003623A2"/>
    <w:rsid w:val="0039597B"/>
    <w:rsid w:val="003B3C4E"/>
    <w:rsid w:val="003F4CFB"/>
    <w:rsid w:val="004332E8"/>
    <w:rsid w:val="00464908"/>
    <w:rsid w:val="004B7CF2"/>
    <w:rsid w:val="0050467C"/>
    <w:rsid w:val="00530B99"/>
    <w:rsid w:val="005B3673"/>
    <w:rsid w:val="005C4CC1"/>
    <w:rsid w:val="00645252"/>
    <w:rsid w:val="006D3D74"/>
    <w:rsid w:val="00737FDE"/>
    <w:rsid w:val="00753C21"/>
    <w:rsid w:val="00790AAB"/>
    <w:rsid w:val="007C7630"/>
    <w:rsid w:val="007E32CF"/>
    <w:rsid w:val="0082555E"/>
    <w:rsid w:val="0083569A"/>
    <w:rsid w:val="008C43FE"/>
    <w:rsid w:val="009600E4"/>
    <w:rsid w:val="00967EFA"/>
    <w:rsid w:val="009D7873"/>
    <w:rsid w:val="00A160BA"/>
    <w:rsid w:val="00A60240"/>
    <w:rsid w:val="00A9204E"/>
    <w:rsid w:val="00B50484"/>
    <w:rsid w:val="00B60504"/>
    <w:rsid w:val="00B87A5A"/>
    <w:rsid w:val="00C97E46"/>
    <w:rsid w:val="00CF56C4"/>
    <w:rsid w:val="00D2093B"/>
    <w:rsid w:val="00DD7899"/>
    <w:rsid w:val="00DF0605"/>
    <w:rsid w:val="00E14FEB"/>
    <w:rsid w:val="00E16AA4"/>
    <w:rsid w:val="00E34112"/>
    <w:rsid w:val="00E452EA"/>
    <w:rsid w:val="00E8725C"/>
    <w:rsid w:val="00F056E2"/>
    <w:rsid w:val="00F16C3D"/>
    <w:rsid w:val="00F83485"/>
    <w:rsid w:val="00FE2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C8903"/>
  <w15:chartTrackingRefBased/>
  <w15:docId w15:val="{D74E840C-9C91-423B-824E-D8AD86EE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qFormat/>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226C8C"/>
    <w:rPr>
      <w:color w:val="44546A" w:themeColor="text2"/>
      <w:sz w:val="20"/>
      <w:szCs w:val="20"/>
    </w:rPr>
  </w:style>
  <w:style w:type="character" w:styleId="UnresolvedMention">
    <w:name w:val="Unresolved Mention"/>
    <w:basedOn w:val="DefaultParagraphFont"/>
    <w:uiPriority w:val="99"/>
    <w:semiHidden/>
    <w:unhideWhenUsed/>
    <w:rsid w:val="00737FDE"/>
    <w:rPr>
      <w:color w:val="605E5C"/>
      <w:shd w:val="clear" w:color="auto" w:fill="E1DFDD"/>
    </w:rPr>
  </w:style>
  <w:style w:type="paragraph" w:styleId="ListParagraph">
    <w:name w:val="List Paragraph"/>
    <w:basedOn w:val="Normal"/>
    <w:uiPriority w:val="34"/>
    <w:qFormat/>
    <w:rsid w:val="00DF0605"/>
    <w:pPr>
      <w:spacing w:after="160" w:line="259" w:lineRule="auto"/>
      <w:ind w:left="720"/>
      <w:contextualSpacing/>
    </w:pPr>
    <w:rPr>
      <w:kern w:val="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549260">
      <w:bodyDiv w:val="1"/>
      <w:marLeft w:val="0"/>
      <w:marRight w:val="0"/>
      <w:marTop w:val="0"/>
      <w:marBottom w:val="0"/>
      <w:divBdr>
        <w:top w:val="none" w:sz="0" w:space="0" w:color="auto"/>
        <w:left w:val="none" w:sz="0" w:space="0" w:color="auto"/>
        <w:bottom w:val="none" w:sz="0" w:space="0" w:color="auto"/>
        <w:right w:val="none" w:sz="0" w:space="0" w:color="auto"/>
      </w:divBdr>
    </w:div>
    <w:div w:id="128674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ublicholidays.in/independence-day/" TargetMode="External"/><Relationship Id="rId18" Type="http://schemas.openxmlformats.org/officeDocument/2006/relationships/hyperlink" Target="https://publicholidays.in/diwali-deepavali/"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publicholidays.in/holi/" TargetMode="External"/><Relationship Id="rId17" Type="http://schemas.openxmlformats.org/officeDocument/2006/relationships/hyperlink" Target="https://publicholidays.in/diwali-deepavali/"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publicholidays.in/mahatma-gandhis-birthday/"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licholidays.in/maha-shivaratri/" TargetMode="Externa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hyperlink" Target="https://publicholidays.in/durga-puja/" TargetMode="External"/><Relationship Id="rId23" Type="http://schemas.openxmlformats.org/officeDocument/2006/relationships/footer" Target="footer2.xml"/><Relationship Id="rId10" Type="http://schemas.openxmlformats.org/officeDocument/2006/relationships/hyperlink" Target="https://publicholidays.in/republic-day/" TargetMode="External"/><Relationship Id="rId19" Type="http://schemas.openxmlformats.org/officeDocument/2006/relationships/hyperlink" Target="https://publicholidays.in/christma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ublicholidays.in/ganesh-chaturthi/" TargetMode="External"/><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IN%7bCD037D2E-F807-42F9-90A5-3216A7604A45%7d\%7b44CC1942-8B6D-4283-BF28-DF5C8D916266%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{44CC1942-8B6D-4283-BF28-DF5C8D916266}tf02786999_win32.dotx</Template>
  <TotalTime>116</TotalTime>
  <Pages>4</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NRA</dc:creator>
  <cp:keywords/>
  <dc:description/>
  <cp:lastModifiedBy>Nischal Agrawal</cp:lastModifiedBy>
  <cp:revision>14</cp:revision>
  <cp:lastPrinted>2024-12-24T06:48:00Z</cp:lastPrinted>
  <dcterms:created xsi:type="dcterms:W3CDTF">2024-12-22T09:00:00Z</dcterms:created>
  <dcterms:modified xsi:type="dcterms:W3CDTF">2024-12-24T06:50:00Z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