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DABB" w14:textId="5DC7FEA4" w:rsidR="00E77148" w:rsidRDefault="00E77148" w:rsidP="009161DB">
      <w:pPr>
        <w:ind w:left="-567"/>
        <w:rPr>
          <w:rFonts w:ascii="Cambria" w:hAnsi="Cambria"/>
          <w:sz w:val="20"/>
          <w:szCs w:val="20"/>
          <w:lang w:val="en-IN"/>
        </w:rPr>
      </w:pPr>
    </w:p>
    <w:p w14:paraId="2306FFA3" w14:textId="77777777" w:rsidR="00375D49" w:rsidRDefault="00375D49" w:rsidP="00375D49">
      <w:pPr>
        <w:rPr>
          <w:b/>
          <w:bCs/>
        </w:rPr>
      </w:pPr>
    </w:p>
    <w:p w14:paraId="6BB446FF" w14:textId="0C5B3B84" w:rsidR="00375D49" w:rsidRPr="00A67248" w:rsidRDefault="00375D49" w:rsidP="00375D49">
      <w:pPr>
        <w:rPr>
          <w:b/>
          <w:bCs/>
        </w:rPr>
      </w:pPr>
      <w:r w:rsidRPr="00A67248">
        <w:rPr>
          <w:b/>
          <w:bCs/>
        </w:rPr>
        <w:t>OFFER LETTER</w:t>
      </w:r>
    </w:p>
    <w:p w14:paraId="673EE24C" w14:textId="77777777" w:rsidR="00375D49" w:rsidRDefault="00375D49" w:rsidP="00375D49">
      <w:pPr>
        <w:rPr>
          <w:b/>
          <w:bCs/>
        </w:rPr>
      </w:pPr>
    </w:p>
    <w:p w14:paraId="7E148CC9" w14:textId="5E89CB08" w:rsidR="00375D49" w:rsidRPr="00A67248" w:rsidRDefault="00375D49" w:rsidP="00375D49">
      <w:r w:rsidRPr="00A67248">
        <w:rPr>
          <w:b/>
          <w:bCs/>
        </w:rPr>
        <w:t>Date:</w:t>
      </w:r>
      <w:r w:rsidRPr="00A67248">
        <w:t xml:space="preserve"> </w:t>
      </w:r>
      <w:r>
        <w:t>06/01/2026</w:t>
      </w:r>
    </w:p>
    <w:p w14:paraId="6E0C7644" w14:textId="77777777" w:rsidR="008D4149" w:rsidRDefault="008D4149" w:rsidP="00375D49">
      <w:pPr>
        <w:pStyle w:val="NoSpacing"/>
      </w:pPr>
    </w:p>
    <w:p w14:paraId="7569E770" w14:textId="530E7E34" w:rsidR="00375D49" w:rsidRPr="00A67248" w:rsidRDefault="00375D49" w:rsidP="00375D49">
      <w:pPr>
        <w:pStyle w:val="NoSpacing"/>
      </w:pPr>
      <w:r w:rsidRPr="00A67248">
        <w:t>To,</w:t>
      </w:r>
    </w:p>
    <w:p w14:paraId="07411BDD" w14:textId="77777777" w:rsidR="008D4149" w:rsidRDefault="008D4149" w:rsidP="00375D49">
      <w:pPr>
        <w:pStyle w:val="NoSpacing"/>
      </w:pPr>
    </w:p>
    <w:p w14:paraId="7AE0AD98" w14:textId="6F2205B0" w:rsidR="00375D49" w:rsidRPr="00A67248" w:rsidRDefault="00375D49" w:rsidP="00375D49">
      <w:pPr>
        <w:pStyle w:val="NoSpacing"/>
      </w:pPr>
      <w:r w:rsidRPr="00A67248">
        <w:t>Mr. Rehan Shaikh</w:t>
      </w:r>
    </w:p>
    <w:p w14:paraId="18708E71" w14:textId="77777777" w:rsidR="00375D49" w:rsidRPr="00375724" w:rsidRDefault="00375D49" w:rsidP="00375D49">
      <w:pPr>
        <w:pStyle w:val="NoSpacing"/>
      </w:pPr>
      <w:r w:rsidRPr="00375724">
        <w:t xml:space="preserve">Kamal Apartment Room No – 1 </w:t>
      </w:r>
    </w:p>
    <w:p w14:paraId="31154005" w14:textId="77777777" w:rsidR="00375D49" w:rsidRPr="00375724" w:rsidRDefault="00375D49" w:rsidP="00375D49">
      <w:pPr>
        <w:pStyle w:val="NoSpacing"/>
      </w:pPr>
      <w:r w:rsidRPr="00375724">
        <w:t>Mahim Road</w:t>
      </w:r>
    </w:p>
    <w:p w14:paraId="1745D7C9" w14:textId="77777777" w:rsidR="00375D49" w:rsidRPr="00375724" w:rsidRDefault="00375D49" w:rsidP="00375D49">
      <w:pPr>
        <w:pStyle w:val="NoSpacing"/>
      </w:pPr>
      <w:r w:rsidRPr="00375724">
        <w:t>Near Prashant Hotel</w:t>
      </w:r>
    </w:p>
    <w:p w14:paraId="6D73F6EF" w14:textId="77777777" w:rsidR="00375D49" w:rsidRPr="00375724" w:rsidRDefault="00375D49" w:rsidP="00375D49">
      <w:pPr>
        <w:pStyle w:val="NoSpacing"/>
      </w:pPr>
      <w:r w:rsidRPr="00375724">
        <w:t xml:space="preserve">VTCL Palghar West </w:t>
      </w:r>
    </w:p>
    <w:p w14:paraId="14D52284" w14:textId="77777777" w:rsidR="00375D49" w:rsidRPr="00375724" w:rsidRDefault="00375D49" w:rsidP="00375D49">
      <w:pPr>
        <w:pStyle w:val="NoSpacing"/>
      </w:pPr>
      <w:r w:rsidRPr="00375724">
        <w:t>District Thane</w:t>
      </w:r>
    </w:p>
    <w:p w14:paraId="4F99E6D0" w14:textId="77777777" w:rsidR="00375D49" w:rsidRPr="00375724" w:rsidRDefault="00375D49" w:rsidP="00375D49">
      <w:pPr>
        <w:pStyle w:val="NoSpacing"/>
      </w:pPr>
      <w:r w:rsidRPr="00375724">
        <w:t>401404</w:t>
      </w:r>
    </w:p>
    <w:p w14:paraId="5E3890A1" w14:textId="77777777" w:rsidR="00375D49" w:rsidRDefault="00375D49" w:rsidP="00375D49">
      <w:pPr>
        <w:rPr>
          <w:b/>
          <w:bCs/>
        </w:rPr>
      </w:pPr>
    </w:p>
    <w:p w14:paraId="3B114CE0" w14:textId="77777777" w:rsidR="00375D49" w:rsidRDefault="00375D49" w:rsidP="00375D49">
      <w:pPr>
        <w:rPr>
          <w:b/>
          <w:bCs/>
        </w:rPr>
      </w:pPr>
    </w:p>
    <w:p w14:paraId="21BF05CB" w14:textId="77777777" w:rsidR="00375D49" w:rsidRPr="00A67248" w:rsidRDefault="00375D49" w:rsidP="00375D49">
      <w:r w:rsidRPr="00A67248">
        <w:rPr>
          <w:b/>
          <w:bCs/>
        </w:rPr>
        <w:t>Dear Rehan,</w:t>
      </w:r>
    </w:p>
    <w:p w14:paraId="29DA09EE" w14:textId="77777777" w:rsidR="00375D49" w:rsidRDefault="00375D49" w:rsidP="00375D49"/>
    <w:p w14:paraId="384DFD1C" w14:textId="727C6921" w:rsidR="00375D49" w:rsidRPr="00A67248" w:rsidRDefault="00375D49" w:rsidP="00375D49">
      <w:r w:rsidRPr="00A67248">
        <w:t xml:space="preserve">We are pleased to extend to you an offer for the position of </w:t>
      </w:r>
      <w:r w:rsidRPr="00A67248">
        <w:rPr>
          <w:b/>
          <w:bCs/>
        </w:rPr>
        <w:t>Associate</w:t>
      </w:r>
      <w:r w:rsidRPr="00A67248">
        <w:t xml:space="preserve"> with </w:t>
      </w:r>
      <w:r w:rsidRPr="00A67248">
        <w:rPr>
          <w:b/>
          <w:bCs/>
        </w:rPr>
        <w:t>NR Agrawal &amp; Co.</w:t>
      </w:r>
      <w:r w:rsidRPr="00A67248">
        <w:t xml:space="preserve"> We are impressed with your qualifications and experience, and we believe you will be a valuable addition to our team.</w:t>
      </w:r>
    </w:p>
    <w:p w14:paraId="22F3F623" w14:textId="77777777" w:rsidR="00375D49" w:rsidRPr="00A67248" w:rsidRDefault="00375D49" w:rsidP="00375D49">
      <w:r>
        <w:pict w14:anchorId="520AE9B4">
          <v:rect id="_x0000_i1025" style="width:0;height:1.5pt" o:hralign="center" o:hrstd="t" o:hrnoshade="t" o:hr="t" fillcolor="gray" stroked="f"/>
        </w:pict>
      </w:r>
    </w:p>
    <w:p w14:paraId="39157871" w14:textId="77777777" w:rsidR="00375D49" w:rsidRDefault="00375D49" w:rsidP="00375D49">
      <w:pPr>
        <w:rPr>
          <w:b/>
          <w:bCs/>
        </w:rPr>
      </w:pPr>
    </w:p>
    <w:p w14:paraId="043663D3" w14:textId="2CBBBB84" w:rsidR="00375D49" w:rsidRPr="00A67248" w:rsidRDefault="00375D49" w:rsidP="00375D49">
      <w:pPr>
        <w:rPr>
          <w:b/>
          <w:bCs/>
        </w:rPr>
      </w:pPr>
      <w:r w:rsidRPr="00A67248">
        <w:rPr>
          <w:b/>
          <w:bCs/>
        </w:rPr>
        <w:t>POSITION DETAILS</w:t>
      </w:r>
    </w:p>
    <w:p w14:paraId="35A05797" w14:textId="77777777" w:rsidR="00375D49" w:rsidRPr="00A67248" w:rsidRDefault="00375D49" w:rsidP="00375D49">
      <w:pPr>
        <w:widowControl/>
        <w:numPr>
          <w:ilvl w:val="0"/>
          <w:numId w:val="37"/>
        </w:numPr>
        <w:suppressAutoHyphens w:val="0"/>
        <w:autoSpaceDN/>
        <w:spacing w:after="160" w:line="259" w:lineRule="auto"/>
        <w:textAlignment w:val="auto"/>
      </w:pPr>
      <w:r w:rsidRPr="00A67248">
        <w:rPr>
          <w:b/>
          <w:bCs/>
        </w:rPr>
        <w:t>Position Title:</w:t>
      </w:r>
      <w:r w:rsidRPr="00A67248">
        <w:t xml:space="preserve"> Associate</w:t>
      </w:r>
    </w:p>
    <w:p w14:paraId="634D0FB3" w14:textId="77777777" w:rsidR="00375D49" w:rsidRPr="00A67248" w:rsidRDefault="00375D49" w:rsidP="00375D49">
      <w:pPr>
        <w:widowControl/>
        <w:numPr>
          <w:ilvl w:val="0"/>
          <w:numId w:val="37"/>
        </w:numPr>
        <w:suppressAutoHyphens w:val="0"/>
        <w:autoSpaceDN/>
        <w:spacing w:after="160" w:line="259" w:lineRule="auto"/>
        <w:textAlignment w:val="auto"/>
      </w:pPr>
      <w:r w:rsidRPr="00A67248">
        <w:rPr>
          <w:b/>
          <w:bCs/>
        </w:rPr>
        <w:t>Joining Date:</w:t>
      </w:r>
      <w:r w:rsidRPr="00A67248">
        <w:t xml:space="preserve"> 19/01/2026</w:t>
      </w:r>
    </w:p>
    <w:p w14:paraId="1E6029AF" w14:textId="77777777" w:rsidR="00375D49" w:rsidRPr="00A67248" w:rsidRDefault="00375D49" w:rsidP="00375D49">
      <w:pPr>
        <w:widowControl/>
        <w:numPr>
          <w:ilvl w:val="0"/>
          <w:numId w:val="37"/>
        </w:numPr>
        <w:suppressAutoHyphens w:val="0"/>
        <w:autoSpaceDN/>
        <w:spacing w:after="160" w:line="259" w:lineRule="auto"/>
        <w:textAlignment w:val="auto"/>
      </w:pPr>
      <w:r w:rsidRPr="00A67248">
        <w:rPr>
          <w:b/>
          <w:bCs/>
        </w:rPr>
        <w:t>Responsibilities:</w:t>
      </w:r>
      <w:r w:rsidRPr="00A67248">
        <w:t xml:space="preserve"> Your services will be required in any sphere of our professional practice. You will be responsible for:</w:t>
      </w:r>
    </w:p>
    <w:p w14:paraId="6A2BE860" w14:textId="77777777" w:rsidR="00375D49" w:rsidRPr="00A67248" w:rsidRDefault="00375D49" w:rsidP="00375D49">
      <w:pPr>
        <w:widowControl/>
        <w:numPr>
          <w:ilvl w:val="1"/>
          <w:numId w:val="37"/>
        </w:numPr>
        <w:suppressAutoHyphens w:val="0"/>
        <w:autoSpaceDN/>
        <w:spacing w:after="160" w:line="259" w:lineRule="auto"/>
        <w:textAlignment w:val="auto"/>
      </w:pPr>
      <w:r w:rsidRPr="00A67248">
        <w:t xml:space="preserve">Managing, executing, and ensuring timely completion of all types of </w:t>
      </w:r>
      <w:r w:rsidRPr="00A67248">
        <w:rPr>
          <w:b/>
          <w:bCs/>
        </w:rPr>
        <w:t>Financial Audits</w:t>
      </w:r>
      <w:r w:rsidRPr="00A67248">
        <w:t xml:space="preserve"> and </w:t>
      </w:r>
      <w:r w:rsidRPr="00A67248">
        <w:rPr>
          <w:b/>
          <w:bCs/>
        </w:rPr>
        <w:t>Statutory Audits</w:t>
      </w:r>
      <w:r w:rsidRPr="00A67248">
        <w:t>.</w:t>
      </w:r>
    </w:p>
    <w:p w14:paraId="317EA7DB" w14:textId="77777777" w:rsidR="00375D49" w:rsidRPr="00A67248" w:rsidRDefault="00375D49" w:rsidP="00375D49">
      <w:pPr>
        <w:widowControl/>
        <w:numPr>
          <w:ilvl w:val="1"/>
          <w:numId w:val="37"/>
        </w:numPr>
        <w:suppressAutoHyphens w:val="0"/>
        <w:autoSpaceDN/>
        <w:spacing w:after="160" w:line="259" w:lineRule="auto"/>
        <w:textAlignment w:val="auto"/>
      </w:pPr>
      <w:r w:rsidRPr="00A67248">
        <w:t xml:space="preserve">Compliance and management with regards to </w:t>
      </w:r>
      <w:r w:rsidRPr="00A67248">
        <w:rPr>
          <w:b/>
          <w:bCs/>
        </w:rPr>
        <w:t>Direct &amp; Indirect Taxation</w:t>
      </w:r>
      <w:r w:rsidRPr="00A67248">
        <w:t>.</w:t>
      </w:r>
    </w:p>
    <w:p w14:paraId="62FA557F" w14:textId="77777777" w:rsidR="00375D49" w:rsidRPr="00A67248" w:rsidRDefault="00375D49" w:rsidP="00375D49">
      <w:pPr>
        <w:widowControl/>
        <w:numPr>
          <w:ilvl w:val="1"/>
          <w:numId w:val="37"/>
        </w:numPr>
        <w:suppressAutoHyphens w:val="0"/>
        <w:autoSpaceDN/>
        <w:spacing w:after="160" w:line="259" w:lineRule="auto"/>
        <w:textAlignment w:val="auto"/>
      </w:pPr>
      <w:r w:rsidRPr="00A67248">
        <w:rPr>
          <w:b/>
          <w:bCs/>
        </w:rPr>
        <w:t>Bank Audits</w:t>
      </w:r>
      <w:r w:rsidRPr="00A67248">
        <w:t xml:space="preserve"> and PSU audits/assurance.</w:t>
      </w:r>
    </w:p>
    <w:p w14:paraId="38AEDA47" w14:textId="77777777" w:rsidR="00375D49" w:rsidRPr="00A67248" w:rsidRDefault="00375D49" w:rsidP="00375D49">
      <w:pPr>
        <w:widowControl/>
        <w:numPr>
          <w:ilvl w:val="1"/>
          <w:numId w:val="37"/>
        </w:numPr>
        <w:suppressAutoHyphens w:val="0"/>
        <w:autoSpaceDN/>
        <w:spacing w:after="160" w:line="259" w:lineRule="auto"/>
        <w:textAlignment w:val="auto"/>
      </w:pPr>
      <w:r w:rsidRPr="00A67248">
        <w:rPr>
          <w:b/>
          <w:bCs/>
        </w:rPr>
        <w:t>Accounts Management</w:t>
      </w:r>
      <w:r w:rsidRPr="00A67248">
        <w:t xml:space="preserve"> and </w:t>
      </w:r>
      <w:r w:rsidRPr="00A67248">
        <w:rPr>
          <w:b/>
          <w:bCs/>
        </w:rPr>
        <w:t>Management Audits</w:t>
      </w:r>
      <w:r w:rsidRPr="00A67248">
        <w:t>.</w:t>
      </w:r>
    </w:p>
    <w:p w14:paraId="26F8BA46" w14:textId="77777777" w:rsidR="00375D49" w:rsidRPr="00A67248" w:rsidRDefault="00375D49" w:rsidP="00375D49">
      <w:pPr>
        <w:widowControl/>
        <w:numPr>
          <w:ilvl w:val="1"/>
          <w:numId w:val="37"/>
        </w:numPr>
        <w:suppressAutoHyphens w:val="0"/>
        <w:autoSpaceDN/>
        <w:spacing w:after="160" w:line="259" w:lineRule="auto"/>
        <w:textAlignment w:val="auto"/>
      </w:pPr>
      <w:r w:rsidRPr="00A67248">
        <w:lastRenderedPageBreak/>
        <w:t>Any other audits, compliance, appeals, or related activities under various statutes as required by the firm.</w:t>
      </w:r>
    </w:p>
    <w:p w14:paraId="2F0ED929" w14:textId="77777777" w:rsidR="00375D49" w:rsidRPr="00A67248" w:rsidRDefault="00375D49" w:rsidP="00375D49">
      <w:r>
        <w:pict w14:anchorId="07B4807A">
          <v:rect id="_x0000_i1026" style="width:0;height:1.5pt" o:hralign="center" o:hrstd="t" o:hrnoshade="t" o:hr="t" fillcolor="gray" stroked="f"/>
        </w:pict>
      </w:r>
    </w:p>
    <w:p w14:paraId="12B9ACCC" w14:textId="77777777" w:rsidR="00375D49" w:rsidRDefault="00375D49" w:rsidP="00375D49">
      <w:pPr>
        <w:rPr>
          <w:b/>
          <w:bCs/>
        </w:rPr>
      </w:pPr>
    </w:p>
    <w:p w14:paraId="67ADC98B" w14:textId="07BA5774" w:rsidR="00375D49" w:rsidRPr="00A67248" w:rsidRDefault="00375D49" w:rsidP="00375D49">
      <w:pPr>
        <w:rPr>
          <w:b/>
          <w:bCs/>
        </w:rPr>
      </w:pPr>
      <w:r w:rsidRPr="00A67248">
        <w:rPr>
          <w:b/>
          <w:bCs/>
        </w:rPr>
        <w:t>COMPENSATION PACKAGE</w:t>
      </w:r>
    </w:p>
    <w:p w14:paraId="1119B68F" w14:textId="77777777" w:rsidR="00375D49" w:rsidRPr="00A67248" w:rsidRDefault="00375D49" w:rsidP="00375D49">
      <w:pPr>
        <w:widowControl/>
        <w:numPr>
          <w:ilvl w:val="0"/>
          <w:numId w:val="38"/>
        </w:numPr>
        <w:suppressAutoHyphens w:val="0"/>
        <w:autoSpaceDN/>
        <w:spacing w:after="160" w:line="259" w:lineRule="auto"/>
        <w:textAlignment w:val="auto"/>
      </w:pPr>
      <w:r w:rsidRPr="00A67248">
        <w:rPr>
          <w:b/>
          <w:bCs/>
        </w:rPr>
        <w:t>Current Salary:</w:t>
      </w:r>
      <w:r w:rsidRPr="00A67248">
        <w:t xml:space="preserve"> ₹46,000 per month.</w:t>
      </w:r>
    </w:p>
    <w:p w14:paraId="227D565B" w14:textId="77777777" w:rsidR="00375D49" w:rsidRPr="00A67248" w:rsidRDefault="00375D49" w:rsidP="00375D49">
      <w:pPr>
        <w:widowControl/>
        <w:numPr>
          <w:ilvl w:val="0"/>
          <w:numId w:val="38"/>
        </w:numPr>
        <w:suppressAutoHyphens w:val="0"/>
        <w:autoSpaceDN/>
        <w:spacing w:after="160" w:line="259" w:lineRule="auto"/>
        <w:textAlignment w:val="auto"/>
      </w:pPr>
      <w:r w:rsidRPr="00A67248">
        <w:rPr>
          <w:b/>
          <w:bCs/>
        </w:rPr>
        <w:t>Revised Salary:</w:t>
      </w:r>
      <w:r w:rsidRPr="00A67248">
        <w:t xml:space="preserve"> ₹50,000 per month (effective from 1st October 2026).</w:t>
      </w:r>
    </w:p>
    <w:p w14:paraId="3D66A2B2" w14:textId="77777777" w:rsidR="00375D49" w:rsidRPr="00A67248" w:rsidRDefault="00375D49" w:rsidP="00375D49">
      <w:pPr>
        <w:widowControl/>
        <w:numPr>
          <w:ilvl w:val="0"/>
          <w:numId w:val="38"/>
        </w:numPr>
        <w:suppressAutoHyphens w:val="0"/>
        <w:autoSpaceDN/>
        <w:spacing w:after="160" w:line="259" w:lineRule="auto"/>
        <w:textAlignment w:val="auto"/>
      </w:pPr>
      <w:r w:rsidRPr="00A67248">
        <w:rPr>
          <w:b/>
          <w:bCs/>
        </w:rPr>
        <w:t>Security Deposit:</w:t>
      </w:r>
      <w:r w:rsidRPr="00A67248">
        <w:t xml:space="preserve"> ₹1,000 per month will be withheld from your salary as a security deposit.</w:t>
      </w:r>
    </w:p>
    <w:p w14:paraId="257C6500" w14:textId="77777777" w:rsidR="00375D49" w:rsidRPr="00A67248" w:rsidRDefault="00375D49" w:rsidP="00375D49">
      <w:pPr>
        <w:widowControl/>
        <w:numPr>
          <w:ilvl w:val="0"/>
          <w:numId w:val="38"/>
        </w:numPr>
        <w:suppressAutoHyphens w:val="0"/>
        <w:autoSpaceDN/>
        <w:spacing w:after="160" w:line="259" w:lineRule="auto"/>
        <w:textAlignment w:val="auto"/>
      </w:pPr>
      <w:r w:rsidRPr="00A67248">
        <w:rPr>
          <w:b/>
          <w:bCs/>
        </w:rPr>
        <w:t>Security Deposit Payment:</w:t>
      </w:r>
      <w:r w:rsidRPr="00A67248">
        <w:t xml:space="preserve"> The accumulated security deposit will be paid in the 13th month for the preceding 12 months of service as per the terms of agreement.</w:t>
      </w:r>
    </w:p>
    <w:p w14:paraId="303B7EC7" w14:textId="77777777" w:rsidR="00375D49" w:rsidRPr="00A67248" w:rsidRDefault="00375D49" w:rsidP="00375D49">
      <w:pPr>
        <w:widowControl/>
        <w:numPr>
          <w:ilvl w:val="0"/>
          <w:numId w:val="38"/>
        </w:numPr>
        <w:suppressAutoHyphens w:val="0"/>
        <w:autoSpaceDN/>
        <w:spacing w:after="160" w:line="259" w:lineRule="auto"/>
        <w:textAlignment w:val="auto"/>
      </w:pPr>
      <w:r w:rsidRPr="00A67248">
        <w:rPr>
          <w:b/>
          <w:bCs/>
        </w:rPr>
        <w:t>Expenditure &amp; Conveyance:</w:t>
      </w:r>
      <w:r w:rsidRPr="00A67248">
        <w:t xml:space="preserve"> No other expenditure will be borne by the firm, including daily conveyance. Conveyance will be provided once the firm onboards 3 new clients in the sphere of financial and accounting management.</w:t>
      </w:r>
    </w:p>
    <w:p w14:paraId="757B6099" w14:textId="77777777" w:rsidR="00375D49" w:rsidRPr="00A67248" w:rsidRDefault="00375D49" w:rsidP="00375D49">
      <w:r>
        <w:pict w14:anchorId="32B172E1">
          <v:rect id="_x0000_i1027" style="width:0;height:1.5pt" o:hralign="center" o:hrstd="t" o:hrnoshade="t" o:hr="t" fillcolor="gray" stroked="f"/>
        </w:pict>
      </w:r>
    </w:p>
    <w:p w14:paraId="04DFC682" w14:textId="77777777" w:rsidR="00375D49" w:rsidRDefault="00375D49" w:rsidP="00375D49">
      <w:pPr>
        <w:rPr>
          <w:b/>
          <w:bCs/>
        </w:rPr>
      </w:pPr>
    </w:p>
    <w:p w14:paraId="1935B24A" w14:textId="7826D5AA" w:rsidR="00375D49" w:rsidRPr="00A67248" w:rsidRDefault="00375D49" w:rsidP="00375D49">
      <w:pPr>
        <w:rPr>
          <w:b/>
          <w:bCs/>
        </w:rPr>
      </w:pPr>
      <w:r w:rsidRPr="00A67248">
        <w:rPr>
          <w:b/>
          <w:bCs/>
        </w:rPr>
        <w:t>LEAVE POLICY</w:t>
      </w:r>
    </w:p>
    <w:p w14:paraId="3C057928" w14:textId="77777777" w:rsidR="00375D49" w:rsidRPr="00A67248" w:rsidRDefault="00375D49" w:rsidP="00375D49">
      <w:pPr>
        <w:widowControl/>
        <w:numPr>
          <w:ilvl w:val="0"/>
          <w:numId w:val="39"/>
        </w:numPr>
        <w:suppressAutoHyphens w:val="0"/>
        <w:autoSpaceDN/>
        <w:spacing w:after="160" w:line="259" w:lineRule="auto"/>
        <w:textAlignment w:val="auto"/>
      </w:pPr>
      <w:r w:rsidRPr="00A67248">
        <w:rPr>
          <w:b/>
          <w:bCs/>
        </w:rPr>
        <w:t>Entitlement:</w:t>
      </w:r>
      <w:r w:rsidRPr="00A67248">
        <w:t xml:space="preserve"> 12 paid leaves per annum on a proportionate basis.</w:t>
      </w:r>
    </w:p>
    <w:p w14:paraId="3905B6D1" w14:textId="77777777" w:rsidR="00375D49" w:rsidRPr="00A67248" w:rsidRDefault="00375D49" w:rsidP="00375D49">
      <w:pPr>
        <w:widowControl/>
        <w:numPr>
          <w:ilvl w:val="0"/>
          <w:numId w:val="39"/>
        </w:numPr>
        <w:suppressAutoHyphens w:val="0"/>
        <w:autoSpaceDN/>
        <w:spacing w:after="160" w:line="259" w:lineRule="auto"/>
        <w:textAlignment w:val="auto"/>
      </w:pPr>
      <w:r w:rsidRPr="00A67248">
        <w:rPr>
          <w:b/>
          <w:bCs/>
        </w:rPr>
        <w:t>Leave Credit:</w:t>
      </w:r>
      <w:r w:rsidRPr="00A67248">
        <w:t xml:space="preserve"> In your case, leave credit will start from your joining date in January 2026.</w:t>
      </w:r>
    </w:p>
    <w:p w14:paraId="2B434E1D" w14:textId="77777777" w:rsidR="00375D49" w:rsidRPr="00A67248" w:rsidRDefault="00375D49" w:rsidP="00375D49">
      <w:pPr>
        <w:widowControl/>
        <w:numPr>
          <w:ilvl w:val="0"/>
          <w:numId w:val="39"/>
        </w:numPr>
        <w:suppressAutoHyphens w:val="0"/>
        <w:autoSpaceDN/>
        <w:spacing w:after="160" w:line="259" w:lineRule="auto"/>
        <w:textAlignment w:val="auto"/>
      </w:pPr>
      <w:r w:rsidRPr="00A67248">
        <w:rPr>
          <w:b/>
          <w:bCs/>
        </w:rPr>
        <w:t>Payment:</w:t>
      </w:r>
      <w:r w:rsidRPr="00A67248">
        <w:t xml:space="preserve"> Cumulative leave payments will be made twice yearly with April and October salaries.</w:t>
      </w:r>
    </w:p>
    <w:p w14:paraId="50186E60" w14:textId="77777777" w:rsidR="00375D49" w:rsidRPr="00A67248" w:rsidRDefault="00375D49" w:rsidP="00375D49">
      <w:pPr>
        <w:widowControl/>
        <w:numPr>
          <w:ilvl w:val="0"/>
          <w:numId w:val="39"/>
        </w:numPr>
        <w:suppressAutoHyphens w:val="0"/>
        <w:autoSpaceDN/>
        <w:spacing w:after="160" w:line="259" w:lineRule="auto"/>
        <w:textAlignment w:val="auto"/>
      </w:pPr>
      <w:r w:rsidRPr="00A67248">
        <w:rPr>
          <w:b/>
          <w:bCs/>
        </w:rPr>
        <w:t>Sandwich Leave Policy:</w:t>
      </w:r>
      <w:r w:rsidRPr="00A67248">
        <w:t xml:space="preserve"> If any casual, planned, or emergency leave is taken before and after a weekly off or festival leave, then such weekly off/festival leave will be considered as leave taken.</w:t>
      </w:r>
    </w:p>
    <w:p w14:paraId="544F296C" w14:textId="77777777" w:rsidR="00375D49" w:rsidRPr="00A67248" w:rsidRDefault="00375D49" w:rsidP="00375D49">
      <w:pPr>
        <w:widowControl/>
        <w:numPr>
          <w:ilvl w:val="0"/>
          <w:numId w:val="39"/>
        </w:numPr>
        <w:suppressAutoHyphens w:val="0"/>
        <w:autoSpaceDN/>
        <w:spacing w:after="160" w:line="259" w:lineRule="auto"/>
        <w:textAlignment w:val="auto"/>
      </w:pPr>
      <w:r w:rsidRPr="00A67248">
        <w:rPr>
          <w:b/>
          <w:bCs/>
        </w:rPr>
        <w:t>Application Process:</w:t>
      </w:r>
      <w:r w:rsidRPr="00A67248">
        <w:t xml:space="preserve"> Planned leaves must be submitted via email to </w:t>
      </w:r>
      <w:r w:rsidRPr="00A67248">
        <w:rPr>
          <w:b/>
          <w:bCs/>
        </w:rPr>
        <w:t>nischal@nragroup.in</w:t>
      </w:r>
      <w:r w:rsidRPr="00A67248">
        <w:t xml:space="preserve">, and emergency leaves must be informed via WhatsApp to </w:t>
      </w:r>
      <w:r w:rsidRPr="00A67248">
        <w:rPr>
          <w:b/>
          <w:bCs/>
        </w:rPr>
        <w:t>9930007074</w:t>
      </w:r>
      <w:r w:rsidRPr="00A67248">
        <w:t>.</w:t>
      </w:r>
    </w:p>
    <w:p w14:paraId="7BF4F82F" w14:textId="77777777" w:rsidR="00375D49" w:rsidRPr="00A67248" w:rsidRDefault="00375D49" w:rsidP="00375D49">
      <w:r>
        <w:pict w14:anchorId="5C91022B">
          <v:rect id="_x0000_i1028" style="width:0;height:1.5pt" o:hralign="center" o:hrstd="t" o:hrnoshade="t" o:hr="t" fillcolor="gray" stroked="f"/>
        </w:pict>
      </w:r>
    </w:p>
    <w:p w14:paraId="00B7E99E" w14:textId="77777777" w:rsidR="00375D49" w:rsidRDefault="00375D49" w:rsidP="00375D49">
      <w:pPr>
        <w:rPr>
          <w:b/>
          <w:bCs/>
        </w:rPr>
      </w:pPr>
    </w:p>
    <w:p w14:paraId="7FE22F1D" w14:textId="17CF247F" w:rsidR="00375D49" w:rsidRPr="00A67248" w:rsidRDefault="00375D49" w:rsidP="00375D49">
      <w:pPr>
        <w:rPr>
          <w:b/>
          <w:bCs/>
        </w:rPr>
      </w:pPr>
      <w:r w:rsidRPr="00A67248">
        <w:rPr>
          <w:b/>
          <w:bCs/>
        </w:rPr>
        <w:t>ATTENDANCE POLICY</w:t>
      </w:r>
    </w:p>
    <w:p w14:paraId="2336581C" w14:textId="77777777" w:rsidR="00375D49" w:rsidRPr="00A67248" w:rsidRDefault="00375D49" w:rsidP="00375D49">
      <w:pPr>
        <w:widowControl/>
        <w:numPr>
          <w:ilvl w:val="0"/>
          <w:numId w:val="40"/>
        </w:numPr>
        <w:suppressAutoHyphens w:val="0"/>
        <w:autoSpaceDN/>
        <w:spacing w:after="160" w:line="259" w:lineRule="auto"/>
        <w:textAlignment w:val="auto"/>
      </w:pPr>
      <w:r w:rsidRPr="00A67248">
        <w:rPr>
          <w:b/>
          <w:bCs/>
        </w:rPr>
        <w:t>Working Days:</w:t>
      </w:r>
      <w:r w:rsidRPr="00A67248">
        <w:t xml:space="preserve"> Monday to Friday &amp; every 1st/3rd/5th Saturday.</w:t>
      </w:r>
    </w:p>
    <w:p w14:paraId="76DEE54A" w14:textId="77777777" w:rsidR="00375D49" w:rsidRPr="00A67248" w:rsidRDefault="00375D49" w:rsidP="00375D49">
      <w:pPr>
        <w:widowControl/>
        <w:numPr>
          <w:ilvl w:val="0"/>
          <w:numId w:val="40"/>
        </w:numPr>
        <w:suppressAutoHyphens w:val="0"/>
        <w:autoSpaceDN/>
        <w:spacing w:after="160" w:line="259" w:lineRule="auto"/>
        <w:textAlignment w:val="auto"/>
      </w:pPr>
      <w:r w:rsidRPr="00A67248">
        <w:rPr>
          <w:b/>
          <w:bCs/>
        </w:rPr>
        <w:t>Timings:</w:t>
      </w:r>
      <w:r w:rsidRPr="00A67248">
        <w:t xml:space="preserve"> 10:30 AM to 6:30 PM.</w:t>
      </w:r>
    </w:p>
    <w:p w14:paraId="600F2DC9" w14:textId="77777777" w:rsidR="00375D49" w:rsidRPr="00A67248" w:rsidRDefault="00375D49" w:rsidP="00375D49">
      <w:pPr>
        <w:widowControl/>
        <w:numPr>
          <w:ilvl w:val="0"/>
          <w:numId w:val="40"/>
        </w:numPr>
        <w:suppressAutoHyphens w:val="0"/>
        <w:autoSpaceDN/>
        <w:spacing w:after="160" w:line="259" w:lineRule="auto"/>
        <w:textAlignment w:val="auto"/>
      </w:pPr>
      <w:r w:rsidRPr="00A67248">
        <w:rPr>
          <w:b/>
          <w:bCs/>
        </w:rPr>
        <w:t>Late Arrival Policy:</w:t>
      </w:r>
      <w:r w:rsidRPr="00A67248">
        <w:t xml:space="preserve"> Up to 3 late arrivals (until 10:45 AM) will not be marked as late. The 4th late arrival after 10:45 AM will be considered a late arrival and a half-day will be marked.</w:t>
      </w:r>
    </w:p>
    <w:p w14:paraId="415C530F" w14:textId="77777777" w:rsidR="00375D49" w:rsidRPr="00A67248" w:rsidRDefault="00375D49" w:rsidP="00375D49">
      <w:pPr>
        <w:widowControl/>
        <w:numPr>
          <w:ilvl w:val="0"/>
          <w:numId w:val="40"/>
        </w:numPr>
        <w:suppressAutoHyphens w:val="0"/>
        <w:autoSpaceDN/>
        <w:spacing w:after="160" w:line="259" w:lineRule="auto"/>
        <w:textAlignment w:val="auto"/>
      </w:pPr>
      <w:r w:rsidRPr="00A67248">
        <w:rPr>
          <w:b/>
          <w:bCs/>
        </w:rPr>
        <w:t>Absence Policy:</w:t>
      </w:r>
      <w:r w:rsidRPr="00A67248">
        <w:t xml:space="preserve"> Absenteeism will be deducted on a month-to-month basis.</w:t>
      </w:r>
    </w:p>
    <w:p w14:paraId="0DEB3487" w14:textId="77777777" w:rsidR="00375D49" w:rsidRPr="00A67248" w:rsidRDefault="00375D49" w:rsidP="00375D49">
      <w:r>
        <w:pict w14:anchorId="420D230F">
          <v:rect id="_x0000_i1029" style="width:0;height:1.5pt" o:hralign="center" o:hrstd="t" o:hrnoshade="t" o:hr="t" fillcolor="gray" stroked="f"/>
        </w:pict>
      </w:r>
    </w:p>
    <w:p w14:paraId="0B020035" w14:textId="77777777" w:rsidR="00375D49" w:rsidRDefault="00375D49" w:rsidP="00375D49">
      <w:pPr>
        <w:rPr>
          <w:b/>
          <w:bCs/>
        </w:rPr>
      </w:pPr>
    </w:p>
    <w:p w14:paraId="22CA2211" w14:textId="77777777" w:rsidR="00375D49" w:rsidRDefault="00375D49" w:rsidP="00375D49">
      <w:pPr>
        <w:rPr>
          <w:b/>
          <w:bCs/>
        </w:rPr>
      </w:pPr>
    </w:p>
    <w:p w14:paraId="1E67FB5E" w14:textId="77777777" w:rsidR="00375D49" w:rsidRDefault="00375D49" w:rsidP="00375D49">
      <w:pPr>
        <w:rPr>
          <w:b/>
          <w:bCs/>
        </w:rPr>
      </w:pPr>
    </w:p>
    <w:p w14:paraId="56FC400C" w14:textId="77777777" w:rsidR="00375D49" w:rsidRDefault="00375D49" w:rsidP="00375D49">
      <w:pPr>
        <w:rPr>
          <w:b/>
          <w:bCs/>
        </w:rPr>
      </w:pPr>
    </w:p>
    <w:p w14:paraId="5CC9D287" w14:textId="77777777" w:rsidR="008D4149" w:rsidRDefault="008D4149" w:rsidP="00375D49">
      <w:pPr>
        <w:rPr>
          <w:b/>
          <w:bCs/>
        </w:rPr>
      </w:pPr>
    </w:p>
    <w:p w14:paraId="69B31E5D" w14:textId="77777777" w:rsidR="008D4149" w:rsidRDefault="008D4149" w:rsidP="00375D49">
      <w:pPr>
        <w:rPr>
          <w:b/>
          <w:bCs/>
        </w:rPr>
      </w:pPr>
    </w:p>
    <w:p w14:paraId="629E2C9B" w14:textId="77777777" w:rsidR="00375D49" w:rsidRDefault="00375D49" w:rsidP="00375D49">
      <w:pPr>
        <w:rPr>
          <w:b/>
          <w:bCs/>
        </w:rPr>
      </w:pPr>
    </w:p>
    <w:p w14:paraId="134ADCDD" w14:textId="2631E154" w:rsidR="00375D49" w:rsidRDefault="00375D49" w:rsidP="00375D49">
      <w:pPr>
        <w:rPr>
          <w:b/>
          <w:bCs/>
        </w:rPr>
      </w:pPr>
      <w:r w:rsidRPr="00A67248">
        <w:rPr>
          <w:b/>
          <w:bCs/>
        </w:rPr>
        <w:t>CONFIDENTIALITY &amp; LEGAL RECOURSE</w:t>
      </w:r>
    </w:p>
    <w:p w14:paraId="5AA7356A" w14:textId="77777777" w:rsidR="00375D49" w:rsidRPr="00A67248" w:rsidRDefault="00375D49" w:rsidP="00375D49">
      <w:pPr>
        <w:rPr>
          <w:b/>
          <w:bCs/>
        </w:rPr>
      </w:pPr>
    </w:p>
    <w:p w14:paraId="3A07B824" w14:textId="77777777" w:rsidR="00375D49" w:rsidRPr="00A67248" w:rsidRDefault="00375D49" w:rsidP="00375D49">
      <w:pPr>
        <w:widowControl/>
        <w:numPr>
          <w:ilvl w:val="0"/>
          <w:numId w:val="41"/>
        </w:numPr>
        <w:suppressAutoHyphens w:val="0"/>
        <w:autoSpaceDN/>
        <w:spacing w:after="160" w:line="259" w:lineRule="auto"/>
        <w:textAlignment w:val="auto"/>
      </w:pPr>
      <w:r w:rsidRPr="00A67248">
        <w:rPr>
          <w:b/>
          <w:bCs/>
        </w:rPr>
        <w:t>Detailed Confidentiality:</w:t>
      </w:r>
      <w:r w:rsidRPr="00A67248">
        <w:t xml:space="preserve"> You shall not disclose, copy, or transfer any information regarding sales, clients, vendors, or critical financial details of any client of our organization to any external third party for any purpose.</w:t>
      </w:r>
    </w:p>
    <w:p w14:paraId="55301D36" w14:textId="77777777" w:rsidR="00375D49" w:rsidRPr="00A67248" w:rsidRDefault="00375D49" w:rsidP="00375D49">
      <w:pPr>
        <w:widowControl/>
        <w:numPr>
          <w:ilvl w:val="0"/>
          <w:numId w:val="41"/>
        </w:numPr>
        <w:suppressAutoHyphens w:val="0"/>
        <w:autoSpaceDN/>
        <w:spacing w:after="160" w:line="259" w:lineRule="auto"/>
        <w:textAlignment w:val="auto"/>
      </w:pPr>
      <w:r w:rsidRPr="00A67248">
        <w:rPr>
          <w:b/>
          <w:bCs/>
        </w:rPr>
        <w:t>Data Exchange:</w:t>
      </w:r>
      <w:r w:rsidRPr="00A67248">
        <w:t xml:space="preserve"> All client data must be exchanged strictly through the company email ID provided.</w:t>
      </w:r>
    </w:p>
    <w:p w14:paraId="31DD7C2E" w14:textId="77777777" w:rsidR="00375D49" w:rsidRPr="00A67248" w:rsidRDefault="00375D49" w:rsidP="00375D49">
      <w:pPr>
        <w:widowControl/>
        <w:numPr>
          <w:ilvl w:val="0"/>
          <w:numId w:val="41"/>
        </w:numPr>
        <w:suppressAutoHyphens w:val="0"/>
        <w:autoSpaceDN/>
        <w:spacing w:after="160" w:line="259" w:lineRule="auto"/>
        <w:textAlignment w:val="auto"/>
      </w:pPr>
      <w:r w:rsidRPr="00A67248">
        <w:rPr>
          <w:b/>
          <w:bCs/>
        </w:rPr>
        <w:t>Legal Recourse:</w:t>
      </w:r>
      <w:r w:rsidRPr="00A67248">
        <w:t xml:space="preserve"> This information is strictly proprietary. If any confidential information is found to be leaked and linked to you, the organization and the affected client will be free to take appropriate legal recourse against you.</w:t>
      </w:r>
    </w:p>
    <w:p w14:paraId="18F1C934" w14:textId="77777777" w:rsidR="00375D49" w:rsidRPr="00A67248" w:rsidRDefault="00375D49" w:rsidP="00375D49">
      <w:pPr>
        <w:widowControl/>
        <w:numPr>
          <w:ilvl w:val="0"/>
          <w:numId w:val="41"/>
        </w:numPr>
        <w:suppressAutoHyphens w:val="0"/>
        <w:autoSpaceDN/>
        <w:spacing w:after="160" w:line="259" w:lineRule="auto"/>
        <w:textAlignment w:val="auto"/>
      </w:pPr>
      <w:r w:rsidRPr="00A67248">
        <w:rPr>
          <w:b/>
          <w:bCs/>
        </w:rPr>
        <w:t>Offer Confidentiality:</w:t>
      </w:r>
      <w:r w:rsidRPr="00A67248">
        <w:t xml:space="preserve"> This offer is confidential and intended solely for your consideration.</w:t>
      </w:r>
    </w:p>
    <w:p w14:paraId="0EC0973A" w14:textId="77777777" w:rsidR="00375D49" w:rsidRPr="00A67248" w:rsidRDefault="00375D49" w:rsidP="00375D49">
      <w:r>
        <w:pict w14:anchorId="0D06BE75">
          <v:rect id="_x0000_i1030" style="width:0;height:1.5pt" o:hralign="center" o:hrstd="t" o:hrnoshade="t" o:hr="t" fillcolor="gray" stroked="f"/>
        </w:pict>
      </w:r>
    </w:p>
    <w:p w14:paraId="664E894C" w14:textId="77777777" w:rsidR="00375D49" w:rsidRDefault="00375D49" w:rsidP="00375D49">
      <w:pPr>
        <w:rPr>
          <w:b/>
          <w:bCs/>
        </w:rPr>
      </w:pPr>
    </w:p>
    <w:p w14:paraId="0D763C8D" w14:textId="5BB91459" w:rsidR="00375D49" w:rsidRDefault="00375D49" w:rsidP="00375D49">
      <w:pPr>
        <w:rPr>
          <w:b/>
          <w:bCs/>
        </w:rPr>
      </w:pPr>
      <w:r w:rsidRPr="00A67248">
        <w:rPr>
          <w:b/>
          <w:bCs/>
        </w:rPr>
        <w:t>TERMS &amp; CONDITIONS</w:t>
      </w:r>
    </w:p>
    <w:p w14:paraId="1796E497" w14:textId="77777777" w:rsidR="00375D49" w:rsidRPr="00A67248" w:rsidRDefault="00375D49" w:rsidP="00375D49">
      <w:pPr>
        <w:rPr>
          <w:b/>
          <w:bCs/>
        </w:rPr>
      </w:pPr>
    </w:p>
    <w:p w14:paraId="0BFDB4B5" w14:textId="77777777" w:rsidR="00375D49" w:rsidRPr="00A67248" w:rsidRDefault="00375D49" w:rsidP="00375D49">
      <w:pPr>
        <w:widowControl/>
        <w:numPr>
          <w:ilvl w:val="0"/>
          <w:numId w:val="42"/>
        </w:numPr>
        <w:suppressAutoHyphens w:val="0"/>
        <w:autoSpaceDN/>
        <w:spacing w:after="160" w:line="259" w:lineRule="auto"/>
        <w:textAlignment w:val="auto"/>
      </w:pPr>
      <w:r w:rsidRPr="00A67248">
        <w:rPr>
          <w:b/>
          <w:bCs/>
        </w:rPr>
        <w:t>Conflict of Interest:</w:t>
      </w:r>
      <w:r w:rsidRPr="00A67248">
        <w:t xml:space="preserve"> You are required to declare that you do not have any conflict of interest with the firm’s clients.</w:t>
      </w:r>
    </w:p>
    <w:p w14:paraId="1F0A422C" w14:textId="77777777" w:rsidR="00375D49" w:rsidRPr="00A67248" w:rsidRDefault="00375D49" w:rsidP="00375D49">
      <w:pPr>
        <w:widowControl/>
        <w:numPr>
          <w:ilvl w:val="0"/>
          <w:numId w:val="42"/>
        </w:numPr>
        <w:suppressAutoHyphens w:val="0"/>
        <w:autoSpaceDN/>
        <w:spacing w:after="160" w:line="259" w:lineRule="auto"/>
        <w:textAlignment w:val="auto"/>
      </w:pPr>
      <w:r w:rsidRPr="00A67248">
        <w:rPr>
          <w:b/>
          <w:bCs/>
        </w:rPr>
        <w:t>KYC Documentation:</w:t>
      </w:r>
      <w:r w:rsidRPr="00A67248">
        <w:t xml:space="preserve"> Please submit PAN Card, Aadhaar Card, Educational certificates, Experience certificates</w:t>
      </w:r>
      <w:r>
        <w:t xml:space="preserve"> &amp; earlier </w:t>
      </w:r>
      <w:proofErr w:type="spellStart"/>
      <w:r>
        <w:t>payslip</w:t>
      </w:r>
      <w:proofErr w:type="spellEnd"/>
      <w:r>
        <w:t xml:space="preserve"> or salary proofs</w:t>
      </w:r>
      <w:r w:rsidRPr="00A67248">
        <w:t>, and Bank account details with a cancelled cheque upon acceptance.</w:t>
      </w:r>
    </w:p>
    <w:p w14:paraId="67995139" w14:textId="77777777" w:rsidR="00375D49" w:rsidRPr="00A67248" w:rsidRDefault="00375D49" w:rsidP="00375D49">
      <w:pPr>
        <w:widowControl/>
        <w:numPr>
          <w:ilvl w:val="0"/>
          <w:numId w:val="42"/>
        </w:numPr>
        <w:suppressAutoHyphens w:val="0"/>
        <w:autoSpaceDN/>
        <w:spacing w:after="160" w:line="259" w:lineRule="auto"/>
        <w:textAlignment w:val="auto"/>
      </w:pPr>
      <w:r w:rsidRPr="00A67248">
        <w:rPr>
          <w:b/>
          <w:bCs/>
        </w:rPr>
        <w:t>Minimum Commitment:</w:t>
      </w:r>
      <w:r w:rsidRPr="00A67248">
        <w:t xml:space="preserve"> Association until January 202</w:t>
      </w:r>
      <w:r>
        <w:t>8</w:t>
      </w:r>
      <w:r w:rsidRPr="00A67248">
        <w:t>.</w:t>
      </w:r>
    </w:p>
    <w:p w14:paraId="7FCDDD3B" w14:textId="77777777" w:rsidR="00375D49" w:rsidRDefault="00375D49" w:rsidP="00375D49">
      <w:pPr>
        <w:widowControl/>
        <w:numPr>
          <w:ilvl w:val="0"/>
          <w:numId w:val="42"/>
        </w:numPr>
        <w:suppressAutoHyphens w:val="0"/>
        <w:autoSpaceDN/>
        <w:spacing w:after="160" w:line="259" w:lineRule="auto"/>
        <w:textAlignment w:val="auto"/>
      </w:pPr>
      <w:r w:rsidRPr="00A67248">
        <w:rPr>
          <w:b/>
          <w:bCs/>
        </w:rPr>
        <w:t>Notice Period:</w:t>
      </w:r>
      <w:r w:rsidRPr="00A67248">
        <w:t xml:space="preserve"> </w:t>
      </w:r>
      <w:r>
        <w:t>2</w:t>
      </w:r>
      <w:r w:rsidRPr="00A67248">
        <w:t xml:space="preserve"> </w:t>
      </w:r>
      <w:proofErr w:type="gramStart"/>
      <w:r w:rsidRPr="00A67248">
        <w:t>month</w:t>
      </w:r>
      <w:proofErr w:type="gramEnd"/>
      <w:r w:rsidRPr="00A67248">
        <w:t>.</w:t>
      </w:r>
    </w:p>
    <w:p w14:paraId="3FCEF88C" w14:textId="77777777" w:rsidR="00375D49" w:rsidRPr="00A67248" w:rsidRDefault="00375D49" w:rsidP="00375D49">
      <w:pPr>
        <w:widowControl/>
        <w:suppressAutoHyphens w:val="0"/>
        <w:autoSpaceDN/>
        <w:spacing w:after="160" w:line="259" w:lineRule="auto"/>
        <w:ind w:left="720"/>
        <w:textAlignment w:val="auto"/>
      </w:pPr>
    </w:p>
    <w:p w14:paraId="17AD255C" w14:textId="77777777" w:rsidR="00375D49" w:rsidRPr="00A67248" w:rsidRDefault="00375D49" w:rsidP="00375D49">
      <w:r w:rsidRPr="00A67248">
        <w:rPr>
          <w:b/>
          <w:bCs/>
        </w:rPr>
        <w:t>Warm regards,</w:t>
      </w:r>
    </w:p>
    <w:p w14:paraId="6AE41C4D" w14:textId="77777777" w:rsidR="00375D49" w:rsidRDefault="00375D49" w:rsidP="00375D49"/>
    <w:p w14:paraId="687EF6E3" w14:textId="0221EF40" w:rsidR="00375D49" w:rsidRPr="00A67248" w:rsidRDefault="00375D49" w:rsidP="00375D49">
      <w:r w:rsidRPr="00A67248">
        <w:t>CA Nischal Agrawal</w:t>
      </w:r>
    </w:p>
    <w:p w14:paraId="69D252B5" w14:textId="77777777" w:rsidR="00375D49" w:rsidRPr="00A67248" w:rsidRDefault="00375D49" w:rsidP="00375D49">
      <w:r w:rsidRPr="00A67248">
        <w:t>Partner, NR Agrawal &amp; Co</w:t>
      </w:r>
    </w:p>
    <w:p w14:paraId="4D6E70FE" w14:textId="77777777" w:rsidR="00375D49" w:rsidRDefault="00375D49" w:rsidP="00375D49"/>
    <w:p w14:paraId="714769F8" w14:textId="77777777" w:rsidR="00375D49" w:rsidRDefault="00375D49" w:rsidP="00375D49"/>
    <w:p w14:paraId="44BBC757" w14:textId="20F1A4AE" w:rsidR="00375D49" w:rsidRPr="00A67248" w:rsidRDefault="00375D49" w:rsidP="00375D49">
      <w:r>
        <w:pict w14:anchorId="56C55755">
          <v:rect id="_x0000_i1031" style="width:0;height:1.5pt" o:hralign="center" o:hrstd="t" o:hrnoshade="t" o:hr="t" fillcolor="gray" stroked="f"/>
        </w:pict>
      </w:r>
    </w:p>
    <w:p w14:paraId="4F6567D5" w14:textId="77777777" w:rsidR="00375D49" w:rsidRDefault="00375D49" w:rsidP="00375D49">
      <w:pPr>
        <w:rPr>
          <w:b/>
          <w:bCs/>
        </w:rPr>
      </w:pPr>
    </w:p>
    <w:p w14:paraId="72DB296C" w14:textId="15469240" w:rsidR="00375D49" w:rsidRPr="00A67248" w:rsidRDefault="00375D49" w:rsidP="00375D49">
      <w:pPr>
        <w:rPr>
          <w:b/>
          <w:bCs/>
        </w:rPr>
      </w:pPr>
      <w:r w:rsidRPr="00A67248">
        <w:rPr>
          <w:b/>
          <w:bCs/>
        </w:rPr>
        <w:t>ACCEPTANCE OF OFFER</w:t>
      </w:r>
    </w:p>
    <w:p w14:paraId="2CDADF09" w14:textId="77777777" w:rsidR="00375D49" w:rsidRDefault="00375D49" w:rsidP="00375D49"/>
    <w:p w14:paraId="5CD105C0" w14:textId="004D3445" w:rsidR="00375D49" w:rsidRDefault="00375D49" w:rsidP="00375D49">
      <w:r w:rsidRPr="00A67248">
        <w:t xml:space="preserve">I, </w:t>
      </w:r>
      <w:r w:rsidRPr="00A67248">
        <w:rPr>
          <w:b/>
          <w:bCs/>
        </w:rPr>
        <w:t>Rehan Shaikh</w:t>
      </w:r>
      <w:r w:rsidRPr="00A67248">
        <w:t>, accept the offer as outlined above and confirm that I have read and understood all terms and conditions mentioned herein.</w:t>
      </w:r>
    </w:p>
    <w:p w14:paraId="359BE608" w14:textId="77777777" w:rsidR="00375D49" w:rsidRDefault="00375D49" w:rsidP="00375D49"/>
    <w:p w14:paraId="4CAC40CE" w14:textId="77777777" w:rsidR="00375D49" w:rsidRPr="00A67248" w:rsidRDefault="00375D49" w:rsidP="00375D49"/>
    <w:p w14:paraId="59D677C8" w14:textId="77777777" w:rsidR="00375D49" w:rsidRPr="00A67248" w:rsidRDefault="00375D49" w:rsidP="00375D49">
      <w:r w:rsidRPr="00A67248">
        <w:rPr>
          <w:b/>
          <w:bCs/>
        </w:rPr>
        <w:t>Candidate Signature:</w:t>
      </w:r>
      <w:r w:rsidRPr="00A67248">
        <w:t xml:space="preserve"> _________________________ </w:t>
      </w:r>
      <w:r w:rsidRPr="00A67248">
        <w:rPr>
          <w:b/>
          <w:bCs/>
        </w:rPr>
        <w:t>Date:</w:t>
      </w:r>
      <w:r w:rsidRPr="00A67248">
        <w:t xml:space="preserve"> ___________</w:t>
      </w:r>
    </w:p>
    <w:p w14:paraId="3F4A5EBE" w14:textId="77777777" w:rsidR="00375D49" w:rsidRPr="00375D49" w:rsidRDefault="00375D49" w:rsidP="009161DB">
      <w:pPr>
        <w:ind w:left="-567"/>
        <w:rPr>
          <w:rFonts w:ascii="Cambria" w:hAnsi="Cambria"/>
          <w:sz w:val="20"/>
          <w:szCs w:val="20"/>
        </w:rPr>
      </w:pPr>
    </w:p>
    <w:sectPr w:rsidR="00375D49" w:rsidRPr="00375D49" w:rsidSect="008D4149">
      <w:headerReference w:type="default" r:id="rId11"/>
      <w:footerReference w:type="default" r:id="rId12"/>
      <w:headerReference w:type="first" r:id="rId13"/>
      <w:footerReference w:type="first" r:id="rId14"/>
      <w:pgSz w:w="12240" w:h="15840"/>
      <w:pgMar w:top="993" w:right="474"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A01C3" w14:textId="77777777" w:rsidR="00213D30" w:rsidRDefault="00213D30" w:rsidP="00226C8C">
      <w:r>
        <w:separator/>
      </w:r>
    </w:p>
  </w:endnote>
  <w:endnote w:type="continuationSeparator" w:id="0">
    <w:p w14:paraId="259E2C56" w14:textId="77777777" w:rsidR="00213D30" w:rsidRDefault="00213D30" w:rsidP="00226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C7D2" w14:textId="3BDCE4EF" w:rsidR="003623A2" w:rsidRPr="003623A2" w:rsidRDefault="003623A2" w:rsidP="003623A2">
    <w:pPr>
      <w:pStyle w:val="Footer"/>
      <w:ind w:right="-13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A644" w14:textId="77777777" w:rsidR="0001478D" w:rsidRPr="006355CF" w:rsidRDefault="0001478D" w:rsidP="002C76FE">
    <w:pPr>
      <w:pStyle w:val="Footer"/>
      <w:pBdr>
        <w:bottom w:val="single" w:sz="12" w:space="1" w:color="auto"/>
      </w:pBdr>
      <w:ind w:left="-567" w:right="-138" w:firstLine="851"/>
      <w:rPr>
        <w:rFonts w:ascii="Cambria" w:hAnsi="Cambria"/>
        <w:sz w:val="16"/>
        <w:szCs w:val="16"/>
        <w:lang w:val="en-IN"/>
      </w:rPr>
    </w:pPr>
  </w:p>
  <w:p w14:paraId="32837B32" w14:textId="77777777" w:rsidR="00F97560" w:rsidRPr="00747BA7" w:rsidRDefault="00F97560" w:rsidP="00F97560">
    <w:pPr>
      <w:pStyle w:val="Footer"/>
      <w:ind w:right="-138"/>
      <w:rPr>
        <w:rFonts w:ascii="Cambria" w:hAnsi="Cambria"/>
        <w:b/>
        <w:bCs/>
        <w:sz w:val="16"/>
        <w:szCs w:val="16"/>
        <w:lang w:val="en-IN"/>
      </w:rPr>
    </w:pPr>
  </w:p>
  <w:p w14:paraId="7919F996"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SURAT BRANCH ADDRESS:</w:t>
    </w:r>
    <w:r w:rsidRPr="00747BA7">
      <w:rPr>
        <w:rFonts w:ascii="Cambria" w:hAnsi="Cambria"/>
        <w:sz w:val="16"/>
        <w:szCs w:val="16"/>
        <w:lang w:val="en-IN"/>
      </w:rPr>
      <w:t xml:space="preserve"> A 302, SHIVALIK RESIDENCY, KANTARESHWAR MANDIR ROAD, KATARGAM, SURAT,395004</w:t>
    </w:r>
  </w:p>
  <w:p w14:paraId="7488FA2E" w14:textId="77777777" w:rsidR="00F97560" w:rsidRPr="00747BA7" w:rsidRDefault="00F97560" w:rsidP="00F97560">
    <w:pPr>
      <w:pStyle w:val="Footer"/>
      <w:ind w:right="-138"/>
      <w:rPr>
        <w:rFonts w:ascii="Cambria" w:hAnsi="Cambria"/>
        <w:sz w:val="16"/>
        <w:szCs w:val="16"/>
        <w:lang w:val="en-IN"/>
      </w:rPr>
    </w:pPr>
  </w:p>
  <w:p w14:paraId="45F2BF4E"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AHMEDABAD BRANCH ADDRESS:</w:t>
    </w:r>
    <w:r w:rsidRPr="00747BA7">
      <w:rPr>
        <w:rFonts w:ascii="Cambria" w:hAnsi="Cambria"/>
        <w:sz w:val="16"/>
        <w:szCs w:val="16"/>
        <w:lang w:val="en-IN"/>
      </w:rPr>
      <w:t xml:space="preserve"> B/32/4, TAPSHIL SOCIETY, NR AMBICA VIDHYALAY, VIRAT NAGAR ROAD, ODHAV, AHMEDABAD, 382415</w:t>
    </w:r>
  </w:p>
  <w:p w14:paraId="0CA1F246" w14:textId="77777777" w:rsidR="00F97560" w:rsidRPr="00747BA7" w:rsidRDefault="00F97560" w:rsidP="00D90FF1">
    <w:pPr>
      <w:pStyle w:val="Footer"/>
      <w:ind w:left="-567" w:right="-138"/>
      <w:rPr>
        <w:rFonts w:ascii="Cambria" w:hAnsi="Cambria"/>
        <w:sz w:val="16"/>
        <w:szCs w:val="16"/>
        <w:lang w:val="en-IN"/>
      </w:rPr>
    </w:pPr>
  </w:p>
  <w:p w14:paraId="3BD8203A" w14:textId="46DDAB41"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RAJKOT BRANCH ADDRESS</w:t>
    </w:r>
    <w:r w:rsidRPr="00747BA7">
      <w:rPr>
        <w:rFonts w:ascii="Cambria" w:hAnsi="Cambria"/>
        <w:sz w:val="16"/>
        <w:szCs w:val="16"/>
        <w:lang w:val="en-IN"/>
      </w:rPr>
      <w:t xml:space="preserve">: </w:t>
    </w:r>
    <w:r w:rsidR="0001478D" w:rsidRPr="00747BA7">
      <w:rPr>
        <w:rFonts w:ascii="Cambria" w:hAnsi="Cambria"/>
        <w:sz w:val="16"/>
        <w:szCs w:val="16"/>
        <w:lang w:val="en-IN"/>
      </w:rPr>
      <w:t>540 R K WORLD TOWER, NEAR SHITAL PARK BRTS, 150FT RING ROAD, RAJKOT, 360002</w:t>
    </w:r>
  </w:p>
  <w:p w14:paraId="3A2B2FF1" w14:textId="77777777" w:rsidR="0001478D" w:rsidRPr="00747BA7" w:rsidRDefault="0001478D" w:rsidP="00D90FF1">
    <w:pPr>
      <w:pStyle w:val="Footer"/>
      <w:ind w:left="-567" w:right="-138"/>
      <w:rPr>
        <w:rFonts w:ascii="Cambria" w:hAnsi="Cambria"/>
        <w:sz w:val="16"/>
        <w:szCs w:val="16"/>
        <w:lang w:val="en-IN"/>
      </w:rPr>
    </w:pPr>
  </w:p>
  <w:p w14:paraId="43201FEF" w14:textId="270668B2" w:rsidR="0001478D" w:rsidRPr="00747BA7" w:rsidRDefault="00D90FF1" w:rsidP="00D90FF1">
    <w:pPr>
      <w:pStyle w:val="Footer"/>
      <w:ind w:left="-567" w:right="-138"/>
      <w:rPr>
        <w:rFonts w:ascii="Cambria" w:hAnsi="Cambria"/>
        <w:sz w:val="16"/>
        <w:szCs w:val="16"/>
        <w:lang w:val="en-IN"/>
      </w:rPr>
    </w:pPr>
    <w:r w:rsidRPr="00747BA7">
      <w:rPr>
        <w:rFonts w:ascii="Cambria" w:hAnsi="Cambria"/>
        <w:b/>
        <w:bCs/>
        <w:sz w:val="16"/>
        <w:szCs w:val="16"/>
        <w:lang w:val="en-IN"/>
      </w:rPr>
      <w:t xml:space="preserve">NEW </w:t>
    </w:r>
    <w:r w:rsidR="0001478D" w:rsidRPr="00747BA7">
      <w:rPr>
        <w:rFonts w:ascii="Cambria" w:hAnsi="Cambria"/>
        <w:b/>
        <w:bCs/>
        <w:sz w:val="16"/>
        <w:szCs w:val="16"/>
        <w:lang w:val="en-IN"/>
      </w:rPr>
      <w:t>DELHI BRANCH ADDRESS</w:t>
    </w:r>
    <w:r w:rsidR="0001478D" w:rsidRPr="00747BA7">
      <w:rPr>
        <w:rFonts w:ascii="Cambria" w:hAnsi="Cambria"/>
        <w:sz w:val="16"/>
        <w:szCs w:val="16"/>
        <w:lang w:val="en-IN"/>
      </w:rPr>
      <w:t>: PLOT NO 190 GF ASHU ENCLAVE, VIKAS NAGAR RANHOLA ROAD, UTTAM NAGAR, NEW DELHI,110059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4DD9" w14:textId="77777777" w:rsidR="00213D30" w:rsidRDefault="00213D30" w:rsidP="00226C8C">
      <w:r>
        <w:separator/>
      </w:r>
    </w:p>
  </w:footnote>
  <w:footnote w:type="continuationSeparator" w:id="0">
    <w:p w14:paraId="44AA5349" w14:textId="77777777" w:rsidR="00213D30" w:rsidRDefault="00213D30" w:rsidP="00226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5F66" w14:textId="77777777" w:rsidR="00CF56C4" w:rsidRPr="00CF56C4" w:rsidRDefault="00CF56C4" w:rsidP="00F83485">
    <w:pPr>
      <w:pStyle w:val="Header"/>
      <w:spacing w:line="360" w:lineRule="auto"/>
      <w:ind w:left="-567" w:right="-138"/>
      <w:rPr>
        <w:rFonts w:ascii="Cambria" w:hAnsi="Cambria"/>
        <w:b/>
        <w:bCs/>
        <w:color w:val="538135" w:themeColor="accent6" w:themeShade="BF"/>
        <w:sz w:val="16"/>
        <w:szCs w:val="16"/>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5C3E" w14:textId="0E10E1F0" w:rsidR="00F97560" w:rsidRPr="0050467C" w:rsidRDefault="00F97560" w:rsidP="00F97560">
    <w:pPr>
      <w:pStyle w:val="Title"/>
      <w:ind w:left="-567"/>
      <w:rPr>
        <w:b/>
        <w:bCs/>
        <w:noProof/>
        <w:sz w:val="16"/>
        <w:szCs w:val="16"/>
      </w:rPr>
    </w:pPr>
    <w:r w:rsidRPr="0050467C">
      <w:rPr>
        <w:b/>
        <w:bCs/>
      </w:rPr>
      <w:t>N R AGRAWAL &amp; CO</w:t>
    </w:r>
    <w:r w:rsidRPr="0050467C">
      <w:rPr>
        <w:b/>
        <w:bCs/>
        <w:noProof/>
      </w:rPr>
      <w:tab/>
    </w:r>
    <w:r w:rsidRPr="0050467C">
      <w:rPr>
        <w:b/>
        <w:bCs/>
        <w:noProof/>
      </w:rPr>
      <w:tab/>
    </w:r>
    <w:r w:rsidRPr="0050467C">
      <w:rPr>
        <w:b/>
        <w:bCs/>
        <w:noProof/>
      </w:rPr>
      <w:tab/>
    </w:r>
    <w:r w:rsidRPr="0050467C">
      <w:rPr>
        <w:b/>
        <w:bCs/>
        <w:noProof/>
      </w:rPr>
      <w:tab/>
    </w:r>
    <w:r w:rsidRPr="0050467C">
      <w:rPr>
        <w:b/>
        <w:bCs/>
        <w:noProof/>
      </w:rPr>
      <w:tab/>
    </w:r>
    <w:r w:rsidR="00DE3270">
      <w:rPr>
        <w:b/>
        <w:bCs/>
        <w:noProof/>
      </w:rPr>
      <w:tab/>
    </w:r>
    <w:r w:rsidRPr="0050467C">
      <w:rPr>
        <w:rFonts w:ascii="Cambria" w:hAnsi="Cambria" w:cstheme="minorHAnsi"/>
        <w:b/>
        <w:bCs/>
        <w:noProof/>
        <w:sz w:val="16"/>
        <w:szCs w:val="16"/>
      </w:rPr>
      <w:t>Head Office:</w:t>
    </w:r>
  </w:p>
  <w:p w14:paraId="590F79F5" w14:textId="38B872C1" w:rsidR="00F97560" w:rsidRDefault="00F97560" w:rsidP="00F97560">
    <w:pPr>
      <w:pStyle w:val="Header"/>
      <w:tabs>
        <w:tab w:val="left" w:pos="7200"/>
      </w:tabs>
      <w:spacing w:line="276" w:lineRule="auto"/>
      <w:ind w:left="-567"/>
      <w:rPr>
        <w:rFonts w:ascii="Cambria" w:hAnsi="Cambria"/>
        <w:sz w:val="16"/>
        <w:szCs w:val="16"/>
      </w:rPr>
    </w:pPr>
    <w:r w:rsidRPr="00226C8C">
      <w:rPr>
        <w:rFonts w:ascii="Cambria" w:hAnsi="Cambria"/>
        <w:sz w:val="16"/>
        <w:szCs w:val="16"/>
      </w:rPr>
      <w:t>CHARTERED ACCOUNTANTS</w:t>
    </w:r>
    <w:r>
      <w:rPr>
        <w:rFonts w:ascii="Cambria" w:hAnsi="Cambria"/>
        <w:sz w:val="16"/>
        <w:szCs w:val="16"/>
      </w:rPr>
      <w:tab/>
    </w:r>
    <w:r w:rsidR="00DE3270">
      <w:rPr>
        <w:rFonts w:ascii="Cambria" w:hAnsi="Cambria"/>
        <w:sz w:val="16"/>
        <w:szCs w:val="16"/>
      </w:rPr>
      <w:tab/>
    </w:r>
    <w:r w:rsidRPr="00737FDE">
      <w:rPr>
        <w:rFonts w:ascii="Cambria" w:hAnsi="Cambria"/>
        <w:sz w:val="15"/>
        <w:szCs w:val="15"/>
      </w:rPr>
      <w:t>209/B Crystal Plaza,</w:t>
    </w:r>
    <w:r w:rsidRPr="00737FDE">
      <w:rPr>
        <w:rFonts w:ascii="Cambria" w:hAnsi="Cambria"/>
        <w:sz w:val="15"/>
        <w:szCs w:val="15"/>
      </w:rPr>
      <w:tab/>
    </w:r>
  </w:p>
  <w:p w14:paraId="41C69820" w14:textId="5C2AE6E2" w:rsidR="00F97560" w:rsidRPr="00737FDE" w:rsidRDefault="00F97560" w:rsidP="00F97560">
    <w:pPr>
      <w:pStyle w:val="Header"/>
      <w:spacing w:line="360" w:lineRule="auto"/>
      <w:ind w:left="-567"/>
      <w:rPr>
        <w:rFonts w:ascii="Cambria" w:hAnsi="Cambria"/>
        <w:sz w:val="15"/>
        <w:szCs w:val="15"/>
      </w:rPr>
    </w:pPr>
    <w:r>
      <w:rPr>
        <w:rFonts w:ascii="Cambria" w:hAnsi="Cambria"/>
        <w:sz w:val="16"/>
        <w:szCs w:val="16"/>
      </w:rPr>
      <w:t>(A PEER REVIEWED FIRM)</w:t>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 xml:space="preserve">Opp. Infinity Mall, </w:t>
    </w:r>
  </w:p>
  <w:p w14:paraId="7AC6E195" w14:textId="6DB1AB2B" w:rsidR="00F97560" w:rsidRPr="00737FDE" w:rsidRDefault="00F97560" w:rsidP="00F97560">
    <w:pPr>
      <w:pStyle w:val="Header"/>
      <w:spacing w:line="360" w:lineRule="auto"/>
      <w:rPr>
        <w:rFonts w:ascii="Cambria" w:hAnsi="Cambria"/>
        <w:sz w:val="15"/>
        <w:szCs w:val="15"/>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New link Road,</w:t>
    </w:r>
  </w:p>
  <w:p w14:paraId="169F720A" w14:textId="5BA4CFE0" w:rsidR="00DA455C" w:rsidRDefault="00DA455C" w:rsidP="00F97560">
    <w:pPr>
      <w:pStyle w:val="Header"/>
      <w:spacing w:line="360" w:lineRule="auto"/>
      <w:ind w:left="-567"/>
      <w:rPr>
        <w:rFonts w:ascii="Cambria" w:hAnsi="Cambria"/>
        <w:sz w:val="15"/>
        <w:szCs w:val="15"/>
      </w:rPr>
    </w:pPr>
    <w:r w:rsidRPr="00DA455C">
      <w:rPr>
        <w:rFonts w:ascii="Cambria" w:hAnsi="Cambria"/>
        <w:sz w:val="15"/>
        <w:szCs w:val="15"/>
      </w:rPr>
      <w:t>CA N R Agrawal</w:t>
    </w:r>
    <w:r w:rsidR="00DE3270">
      <w:rPr>
        <w:rFonts w:ascii="Cambria" w:hAnsi="Cambria"/>
        <w:sz w:val="15"/>
        <w:szCs w:val="15"/>
      </w:rPr>
      <w:tab/>
    </w:r>
    <w:r w:rsidRPr="00DA455C">
      <w:rPr>
        <w:rFonts w:ascii="Cambria" w:hAnsi="Cambria"/>
        <w:sz w:val="15"/>
        <w:szCs w:val="15"/>
      </w:rPr>
      <w:t>CA Nischal Agrawal</w:t>
    </w:r>
    <w:r w:rsidR="00DE3270">
      <w:rPr>
        <w:rFonts w:ascii="Cambria" w:hAnsi="Cambria"/>
        <w:sz w:val="15"/>
        <w:szCs w:val="15"/>
      </w:rPr>
      <w:tab/>
    </w:r>
    <w:r w:rsidRPr="00DA455C">
      <w:rPr>
        <w:rFonts w:ascii="Cambria" w:hAnsi="Cambria"/>
        <w:sz w:val="15"/>
        <w:szCs w:val="15"/>
      </w:rPr>
      <w:t xml:space="preserve">CA Jatin </w:t>
    </w:r>
    <w:proofErr w:type="spellStart"/>
    <w:r w:rsidRPr="00DA455C">
      <w:rPr>
        <w:rFonts w:ascii="Cambria" w:hAnsi="Cambria"/>
        <w:sz w:val="15"/>
        <w:szCs w:val="15"/>
      </w:rPr>
      <w:t>Rakholiya</w:t>
    </w:r>
    <w:proofErr w:type="spellEnd"/>
    <w:r w:rsidR="00DE3270">
      <w:rPr>
        <w:rFonts w:ascii="Cambria" w:hAnsi="Cambria"/>
        <w:sz w:val="15"/>
        <w:szCs w:val="15"/>
      </w:rPr>
      <w:tab/>
    </w:r>
    <w:r w:rsidRPr="00DA455C">
      <w:rPr>
        <w:rFonts w:ascii="Cambria" w:hAnsi="Cambria"/>
        <w:sz w:val="15"/>
        <w:szCs w:val="15"/>
      </w:rPr>
      <w:t xml:space="preserve">CA Santosh </w:t>
    </w:r>
    <w:proofErr w:type="spellStart"/>
    <w:r w:rsidRPr="00DA455C">
      <w:rPr>
        <w:rFonts w:ascii="Cambria" w:hAnsi="Cambria"/>
        <w:sz w:val="15"/>
        <w:szCs w:val="15"/>
      </w:rPr>
      <w:t>Savni</w:t>
    </w:r>
    <w:proofErr w:type="spellEnd"/>
    <w:r w:rsidR="00DE3270">
      <w:rPr>
        <w:rFonts w:ascii="Cambria" w:hAnsi="Cambria"/>
        <w:sz w:val="15"/>
        <w:szCs w:val="15"/>
      </w:rPr>
      <w:tab/>
    </w:r>
    <w:r w:rsidRPr="00DA455C">
      <w:rPr>
        <w:rFonts w:ascii="Cambria" w:hAnsi="Cambria"/>
        <w:sz w:val="15"/>
        <w:szCs w:val="15"/>
      </w:rPr>
      <w:t>CA Nikunj Rathod</w:t>
    </w:r>
    <w:r w:rsidR="00DE3270">
      <w:rPr>
        <w:rFonts w:ascii="Cambria" w:hAnsi="Cambria"/>
        <w:sz w:val="15"/>
        <w:szCs w:val="15"/>
      </w:rPr>
      <w:tab/>
    </w:r>
    <w:r w:rsidRPr="00DA455C">
      <w:rPr>
        <w:rFonts w:ascii="Cambria" w:hAnsi="Cambria"/>
        <w:sz w:val="15"/>
        <w:szCs w:val="15"/>
      </w:rPr>
      <w:t>CA Vikas Aggarwal</w:t>
    </w:r>
    <w:r w:rsidR="00DE3270" w:rsidRPr="00DE3270">
      <w:rPr>
        <w:rFonts w:ascii="Cambria" w:hAnsi="Cambria"/>
        <w:sz w:val="15"/>
        <w:szCs w:val="15"/>
      </w:rPr>
      <w:t xml:space="preserve"> </w:t>
    </w:r>
    <w:r w:rsidR="00DE3270">
      <w:rPr>
        <w:rFonts w:ascii="Cambria" w:hAnsi="Cambria"/>
        <w:sz w:val="15"/>
        <w:szCs w:val="15"/>
      </w:rPr>
      <w:tab/>
    </w:r>
    <w:r w:rsidR="00DE3270" w:rsidRPr="00737FDE">
      <w:rPr>
        <w:rFonts w:ascii="Cambria" w:hAnsi="Cambria"/>
        <w:sz w:val="15"/>
        <w:szCs w:val="15"/>
      </w:rPr>
      <w:t>Andheri West-400053</w:t>
    </w:r>
    <w:r w:rsidR="00F97560" w:rsidRPr="00737FDE">
      <w:rPr>
        <w:rFonts w:ascii="Cambria" w:hAnsi="Cambria"/>
        <w:sz w:val="15"/>
        <w:szCs w:val="15"/>
      </w:rPr>
      <w:tab/>
    </w:r>
    <w:r w:rsidR="00F97560">
      <w:rPr>
        <w:rFonts w:ascii="Cambria" w:hAnsi="Cambria"/>
        <w:sz w:val="15"/>
        <w:szCs w:val="15"/>
      </w:rPr>
      <w:t xml:space="preserve">                      </w:t>
    </w:r>
  </w:p>
  <w:p w14:paraId="3AC908CA" w14:textId="641E5D4E" w:rsidR="00F97560" w:rsidRDefault="00DA455C" w:rsidP="00DE3270">
    <w:pPr>
      <w:pStyle w:val="Header"/>
      <w:spacing w:line="360" w:lineRule="auto"/>
      <w:ind w:left="-567"/>
      <w:rPr>
        <w:rFonts w:ascii="Cambria" w:hAnsi="Cambria"/>
        <w:sz w:val="16"/>
        <w:szCs w:val="16"/>
      </w:rPr>
    </w:pPr>
    <w:r w:rsidRPr="00DA455C">
      <w:rPr>
        <w:rFonts w:ascii="Cambria" w:hAnsi="Cambria"/>
        <w:sz w:val="16"/>
        <w:szCs w:val="16"/>
      </w:rPr>
      <w:t>FCA, BSC(Hon)</w:t>
    </w:r>
    <w:r w:rsidR="00DE3270">
      <w:rPr>
        <w:rFonts w:ascii="Cambria" w:hAnsi="Cambria"/>
        <w:sz w:val="16"/>
        <w:szCs w:val="16"/>
      </w:rPr>
      <w:tab/>
    </w:r>
    <w:r w:rsidRPr="00DA455C">
      <w:rPr>
        <w:rFonts w:ascii="Cambria" w:hAnsi="Cambria"/>
        <w:sz w:val="16"/>
        <w:szCs w:val="16"/>
      </w:rPr>
      <w:t xml:space="preserve">FCA, </w:t>
    </w:r>
    <w:proofErr w:type="spellStart"/>
    <w:proofErr w:type="gramStart"/>
    <w:r w:rsidRPr="00DA455C">
      <w:rPr>
        <w:rFonts w:ascii="Cambria" w:hAnsi="Cambria"/>
        <w:sz w:val="16"/>
        <w:szCs w:val="16"/>
      </w:rPr>
      <w:t>B.Tech</w:t>
    </w:r>
    <w:proofErr w:type="spellEnd"/>
    <w:proofErr w:type="gramEnd"/>
    <w:r w:rsidRPr="00DA455C">
      <w:rPr>
        <w:rFonts w:ascii="Cambria" w:hAnsi="Cambria"/>
        <w:sz w:val="16"/>
        <w:szCs w:val="16"/>
      </w:rPr>
      <w:t xml:space="preserve"> Com</w:t>
    </w:r>
    <w:r w:rsidR="00DE3270">
      <w:rPr>
        <w:rFonts w:ascii="Cambria" w:hAnsi="Cambria"/>
        <w:sz w:val="16"/>
        <w:szCs w:val="16"/>
      </w:rPr>
      <w:tab/>
    </w:r>
    <w:r w:rsidRPr="00DA455C">
      <w:rPr>
        <w:rFonts w:ascii="Cambria" w:hAnsi="Cambria"/>
        <w:sz w:val="16"/>
        <w:szCs w:val="16"/>
      </w:rPr>
      <w:t xml:space="preserve">ACA, DISA,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0061078F">
      <w:rPr>
        <w:rFonts w:ascii="Cambria" w:hAnsi="Cambria"/>
        <w:sz w:val="16"/>
        <w:szCs w:val="16"/>
      </w:rPr>
      <w:t xml:space="preserve">CISA, </w:t>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FCA, DISA, </w:t>
    </w:r>
    <w:proofErr w:type="gramStart"/>
    <w:r w:rsidRPr="00DA455C">
      <w:rPr>
        <w:rFonts w:ascii="Cambria" w:hAnsi="Cambria"/>
        <w:sz w:val="16"/>
        <w:szCs w:val="16"/>
      </w:rPr>
      <w:t>B.Com</w:t>
    </w:r>
    <w:proofErr w:type="gramEnd"/>
    <w:r w:rsidR="00DE3270" w:rsidRPr="00DE3270">
      <w:rPr>
        <w:rFonts w:ascii="Cambria" w:hAnsi="Cambria"/>
        <w:sz w:val="16"/>
        <w:szCs w:val="16"/>
      </w:rPr>
      <w:t xml:space="preserve"> </w:t>
    </w:r>
    <w:r w:rsidR="00DE3270">
      <w:rPr>
        <w:rFonts w:ascii="Cambria" w:hAnsi="Cambria"/>
        <w:sz w:val="16"/>
        <w:szCs w:val="16"/>
      </w:rPr>
      <w:tab/>
    </w:r>
    <w:r w:rsidR="00DE3270" w:rsidRPr="00737FDE">
      <w:rPr>
        <w:rFonts w:ascii="Cambria" w:hAnsi="Cambria"/>
        <w:sz w:val="16"/>
        <w:szCs w:val="16"/>
      </w:rPr>
      <w:t>Tel: 6</w:t>
    </w:r>
    <w:r w:rsidR="00DE3270">
      <w:rPr>
        <w:rFonts w:ascii="Cambria" w:hAnsi="Cambria"/>
        <w:sz w:val="16"/>
        <w:szCs w:val="16"/>
      </w:rPr>
      <w:t>6</w:t>
    </w:r>
    <w:r w:rsidR="00DE3270" w:rsidRPr="00737FDE">
      <w:rPr>
        <w:rFonts w:ascii="Cambria" w:hAnsi="Cambria"/>
        <w:sz w:val="16"/>
        <w:szCs w:val="16"/>
      </w:rPr>
      <w:t>955551/2/3</w:t>
    </w:r>
  </w:p>
  <w:p w14:paraId="4D630A5E" w14:textId="230107CF" w:rsidR="00F97560" w:rsidRDefault="00F97560" w:rsidP="002C76FE">
    <w:pPr>
      <w:pStyle w:val="Header"/>
      <w:pBdr>
        <w:bottom w:val="single" w:sz="12" w:space="1" w:color="auto"/>
      </w:pBdr>
      <w:spacing w:line="360" w:lineRule="auto"/>
      <w:ind w:left="-567" w:right="-138" w:firstLine="141"/>
      <w:rPr>
        <w:rFonts w:ascii="Cambria" w:hAnsi="Cambria"/>
        <w:sz w:val="16"/>
        <w:szCs w:val="16"/>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t xml:space="preserve">                                        </w:t>
    </w:r>
    <w:r w:rsidR="00DE3270">
      <w:rPr>
        <w:rFonts w:ascii="Cambria" w:hAnsi="Cambria"/>
        <w:sz w:val="16"/>
        <w:szCs w:val="16"/>
      </w:rPr>
      <w:tab/>
    </w:r>
    <w:r w:rsidR="00DE3270">
      <w:rPr>
        <w:rFonts w:ascii="Cambria" w:hAnsi="Cambria"/>
        <w:sz w:val="16"/>
        <w:szCs w:val="16"/>
      </w:rPr>
      <w:tab/>
    </w:r>
    <w:r w:rsidRPr="00737FDE">
      <w:rPr>
        <w:rFonts w:ascii="Cambria" w:hAnsi="Cambria"/>
        <w:sz w:val="16"/>
        <w:szCs w:val="16"/>
      </w:rPr>
      <w:t>Email: nragrawalco@yahoo.com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4D3848"/>
    <w:multiLevelType w:val="hybridMultilevel"/>
    <w:tmpl w:val="E61C6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05268F"/>
    <w:multiLevelType w:val="hybridMultilevel"/>
    <w:tmpl w:val="5F98BA2C"/>
    <w:lvl w:ilvl="0" w:tplc="016855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15F0F42"/>
    <w:multiLevelType w:val="multilevel"/>
    <w:tmpl w:val="2F4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6A619BC"/>
    <w:multiLevelType w:val="hybridMultilevel"/>
    <w:tmpl w:val="61881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70D1056"/>
    <w:multiLevelType w:val="hybridMultilevel"/>
    <w:tmpl w:val="4A4EF05E"/>
    <w:lvl w:ilvl="0" w:tplc="04090019">
      <w:start w:val="1"/>
      <w:numFmt w:val="lowerLetter"/>
      <w:lvlText w:val="%1."/>
      <w:lvlJc w:val="left"/>
      <w:pPr>
        <w:tabs>
          <w:tab w:val="num" w:pos="1440"/>
        </w:tabs>
        <w:ind w:left="1440" w:hanging="360"/>
      </w:pPr>
    </w:lvl>
    <w:lvl w:ilvl="1" w:tplc="04090003">
      <w:start w:val="1"/>
      <w:numFmt w:val="bullet"/>
      <w:lvlText w:val="o"/>
      <w:lvlJc w:val="left"/>
      <w:pPr>
        <w:tabs>
          <w:tab w:val="num" w:pos="2160"/>
        </w:tabs>
        <w:ind w:left="2160" w:hanging="360"/>
      </w:pPr>
      <w:rPr>
        <w:rFonts w:ascii="Courier New" w:hAnsi="Courier New" w:cs="Courier New" w:hint="default"/>
      </w:rPr>
    </w:lvl>
    <w:lvl w:ilvl="2" w:tplc="04090019">
      <w:start w:val="1"/>
      <w:numFmt w:val="lowerLetter"/>
      <w:lvlText w:val="%3."/>
      <w:lvlJc w:val="left"/>
      <w:pPr>
        <w:tabs>
          <w:tab w:val="num" w:pos="3060"/>
        </w:tabs>
        <w:ind w:left="3060" w:hanging="360"/>
      </w:pPr>
    </w:lvl>
    <w:lvl w:ilvl="3" w:tplc="0409000F">
      <w:start w:val="1"/>
      <w:numFmt w:val="decimal"/>
      <w:lvlText w:val="%4."/>
      <w:lvlJc w:val="left"/>
      <w:pPr>
        <w:tabs>
          <w:tab w:val="num" w:pos="3600"/>
        </w:tabs>
        <w:ind w:left="3600" w:hanging="360"/>
      </w:pPr>
    </w:lvl>
    <w:lvl w:ilvl="4" w:tplc="04090019">
      <w:start w:val="1"/>
      <w:numFmt w:val="lowerLetter"/>
      <w:lvlText w:val="%5."/>
      <w:lvlJc w:val="left"/>
      <w:pPr>
        <w:ind w:left="4320" w:hanging="360"/>
      </w:pPr>
    </w:lvl>
    <w:lvl w:ilvl="5" w:tplc="0409000F">
      <w:start w:val="1"/>
      <w:numFmt w:val="decimal"/>
      <w:lvlText w:val="%6."/>
      <w:lvlJc w:val="left"/>
      <w:pPr>
        <w:tabs>
          <w:tab w:val="num" w:pos="5220"/>
        </w:tabs>
        <w:ind w:left="5220" w:hanging="360"/>
      </w:pPr>
    </w:lvl>
    <w:lvl w:ilvl="6" w:tplc="40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9" w15:restartNumberingAfterBreak="0">
    <w:nsid w:val="1EDE74AF"/>
    <w:multiLevelType w:val="multilevel"/>
    <w:tmpl w:val="5C6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71652"/>
    <w:multiLevelType w:val="hybridMultilevel"/>
    <w:tmpl w:val="B322A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5801F2D"/>
    <w:multiLevelType w:val="hybridMultilevel"/>
    <w:tmpl w:val="D152BF02"/>
    <w:lvl w:ilvl="0" w:tplc="27A8A6B2">
      <w:start w:val="1"/>
      <w:numFmt w:val="upperLetter"/>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3C891E8E"/>
    <w:multiLevelType w:val="hybridMultilevel"/>
    <w:tmpl w:val="6B3C41A6"/>
    <w:lvl w:ilvl="0" w:tplc="02C0BD4A">
      <w:start w:val="1"/>
      <w:numFmt w:val="upp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D023320"/>
    <w:multiLevelType w:val="hybridMultilevel"/>
    <w:tmpl w:val="4F529330"/>
    <w:lvl w:ilvl="0" w:tplc="082E11F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48388D"/>
    <w:multiLevelType w:val="hybridMultilevel"/>
    <w:tmpl w:val="F3FA58BC"/>
    <w:lvl w:ilvl="0" w:tplc="AA3C6C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3A26D5E"/>
    <w:multiLevelType w:val="hybridMultilevel"/>
    <w:tmpl w:val="5EBCB4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4A06027"/>
    <w:multiLevelType w:val="multilevel"/>
    <w:tmpl w:val="277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468562F"/>
    <w:multiLevelType w:val="hybridMultilevel"/>
    <w:tmpl w:val="BA90C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4F91E80"/>
    <w:multiLevelType w:val="hybridMultilevel"/>
    <w:tmpl w:val="A0625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6900A39"/>
    <w:multiLevelType w:val="multilevel"/>
    <w:tmpl w:val="9B3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8379D"/>
    <w:multiLevelType w:val="hybridMultilevel"/>
    <w:tmpl w:val="FC782472"/>
    <w:lvl w:ilvl="0" w:tplc="30EAF9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5F964F8B"/>
    <w:multiLevelType w:val="multilevel"/>
    <w:tmpl w:val="B060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D5CCF"/>
    <w:multiLevelType w:val="multilevel"/>
    <w:tmpl w:val="973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61802942">
    <w:abstractNumId w:val="36"/>
  </w:num>
  <w:num w:numId="2" w16cid:durableId="2072268230">
    <w:abstractNumId w:val="12"/>
  </w:num>
  <w:num w:numId="3" w16cid:durableId="1566986181">
    <w:abstractNumId w:val="10"/>
  </w:num>
  <w:num w:numId="4" w16cid:durableId="262147305">
    <w:abstractNumId w:val="40"/>
  </w:num>
  <w:num w:numId="5" w16cid:durableId="412046070">
    <w:abstractNumId w:val="16"/>
  </w:num>
  <w:num w:numId="6" w16cid:durableId="1310088928">
    <w:abstractNumId w:val="24"/>
  </w:num>
  <w:num w:numId="7" w16cid:durableId="123426060">
    <w:abstractNumId w:val="31"/>
  </w:num>
  <w:num w:numId="8" w16cid:durableId="1341858103">
    <w:abstractNumId w:val="9"/>
  </w:num>
  <w:num w:numId="9" w16cid:durableId="1985894126">
    <w:abstractNumId w:val="7"/>
  </w:num>
  <w:num w:numId="10" w16cid:durableId="535771640">
    <w:abstractNumId w:val="6"/>
  </w:num>
  <w:num w:numId="11" w16cid:durableId="1699623935">
    <w:abstractNumId w:val="5"/>
  </w:num>
  <w:num w:numId="12" w16cid:durableId="516769856">
    <w:abstractNumId w:val="4"/>
  </w:num>
  <w:num w:numId="13" w16cid:durableId="1925609294">
    <w:abstractNumId w:val="8"/>
  </w:num>
  <w:num w:numId="14" w16cid:durableId="699818643">
    <w:abstractNumId w:val="3"/>
  </w:num>
  <w:num w:numId="15" w16cid:durableId="70351190">
    <w:abstractNumId w:val="2"/>
  </w:num>
  <w:num w:numId="16" w16cid:durableId="394857583">
    <w:abstractNumId w:val="1"/>
  </w:num>
  <w:num w:numId="17" w16cid:durableId="1706559682">
    <w:abstractNumId w:val="0"/>
  </w:num>
  <w:num w:numId="18" w16cid:durableId="987705183">
    <w:abstractNumId w:val="21"/>
  </w:num>
  <w:num w:numId="19" w16cid:durableId="751775212">
    <w:abstractNumId w:val="22"/>
  </w:num>
  <w:num w:numId="20" w16cid:durableId="1414428364">
    <w:abstractNumId w:val="37"/>
  </w:num>
  <w:num w:numId="21" w16cid:durableId="973364892">
    <w:abstractNumId w:val="29"/>
  </w:num>
  <w:num w:numId="22" w16cid:durableId="1988894421">
    <w:abstractNumId w:val="11"/>
  </w:num>
  <w:num w:numId="23" w16cid:durableId="997730746">
    <w:abstractNumId w:val="41"/>
  </w:num>
  <w:num w:numId="24" w16cid:durableId="1640070425">
    <w:abstractNumId w:val="14"/>
  </w:num>
  <w:num w:numId="25" w16cid:durableId="1931348489">
    <w:abstractNumId w:val="23"/>
  </w:num>
  <w:num w:numId="26" w16cid:durableId="1037393837">
    <w:abstractNumId w:val="33"/>
  </w:num>
  <w:num w:numId="27" w16cid:durableId="1939487639">
    <w:abstractNumId w:val="20"/>
  </w:num>
  <w:num w:numId="28" w16cid:durableId="1470434155">
    <w:abstractNumId w:val="32"/>
  </w:num>
  <w:num w:numId="29" w16cid:durableId="1929650986">
    <w:abstractNumId w:val="17"/>
  </w:num>
  <w:num w:numId="30" w16cid:durableId="1995258229">
    <w:abstractNumId w:val="27"/>
  </w:num>
  <w:num w:numId="31" w16cid:durableId="153228643">
    <w:abstractNumId w:val="26"/>
  </w:num>
  <w:num w:numId="32" w16cid:durableId="1769883043">
    <w:abstractNumId w:val="35"/>
  </w:num>
  <w:num w:numId="33" w16cid:durableId="276762605">
    <w:abstractNumId w:val="25"/>
  </w:num>
  <w:num w:numId="34" w16cid:durableId="1558055983">
    <w:abstractNumId w:val="13"/>
  </w:num>
  <w:num w:numId="35" w16cid:durableId="6186836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8477611">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4498051">
    <w:abstractNumId w:val="38"/>
  </w:num>
  <w:num w:numId="38" w16cid:durableId="955912608">
    <w:abstractNumId w:val="30"/>
  </w:num>
  <w:num w:numId="39" w16cid:durableId="1267427945">
    <w:abstractNumId w:val="39"/>
  </w:num>
  <w:num w:numId="40" w16cid:durableId="1829518068">
    <w:abstractNumId w:val="19"/>
  </w:num>
  <w:num w:numId="41" w16cid:durableId="343216045">
    <w:abstractNumId w:val="34"/>
  </w:num>
  <w:num w:numId="42" w16cid:durableId="21012937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8C"/>
    <w:rsid w:val="0001320F"/>
    <w:rsid w:val="0001478D"/>
    <w:rsid w:val="00045785"/>
    <w:rsid w:val="000468EC"/>
    <w:rsid w:val="00081377"/>
    <w:rsid w:val="000C7839"/>
    <w:rsid w:val="000F4B66"/>
    <w:rsid w:val="00124494"/>
    <w:rsid w:val="0013758F"/>
    <w:rsid w:val="001453D5"/>
    <w:rsid w:val="00160EFE"/>
    <w:rsid w:val="0016357A"/>
    <w:rsid w:val="00182331"/>
    <w:rsid w:val="001868A0"/>
    <w:rsid w:val="001A5E2D"/>
    <w:rsid w:val="001A797B"/>
    <w:rsid w:val="001B1F8D"/>
    <w:rsid w:val="001F5AE3"/>
    <w:rsid w:val="00213D30"/>
    <w:rsid w:val="00220238"/>
    <w:rsid w:val="00226C8C"/>
    <w:rsid w:val="00227EA9"/>
    <w:rsid w:val="002466A8"/>
    <w:rsid w:val="00255488"/>
    <w:rsid w:val="00265A27"/>
    <w:rsid w:val="00290ECA"/>
    <w:rsid w:val="002A3D8E"/>
    <w:rsid w:val="002B3D40"/>
    <w:rsid w:val="002C6CF2"/>
    <w:rsid w:val="002C76FE"/>
    <w:rsid w:val="002D1655"/>
    <w:rsid w:val="002F4BBF"/>
    <w:rsid w:val="0030584E"/>
    <w:rsid w:val="003112E5"/>
    <w:rsid w:val="003224CB"/>
    <w:rsid w:val="00325628"/>
    <w:rsid w:val="00342777"/>
    <w:rsid w:val="00353B47"/>
    <w:rsid w:val="003623A2"/>
    <w:rsid w:val="0036594E"/>
    <w:rsid w:val="00366A0C"/>
    <w:rsid w:val="00375D49"/>
    <w:rsid w:val="003941E1"/>
    <w:rsid w:val="003B3E75"/>
    <w:rsid w:val="003B4696"/>
    <w:rsid w:val="003B4EB4"/>
    <w:rsid w:val="003B68C4"/>
    <w:rsid w:val="004332E8"/>
    <w:rsid w:val="004625E9"/>
    <w:rsid w:val="00464908"/>
    <w:rsid w:val="00466549"/>
    <w:rsid w:val="004916B9"/>
    <w:rsid w:val="004B7CF2"/>
    <w:rsid w:val="004E42ED"/>
    <w:rsid w:val="0050467C"/>
    <w:rsid w:val="005079AB"/>
    <w:rsid w:val="00530B99"/>
    <w:rsid w:val="00562FE7"/>
    <w:rsid w:val="00565D77"/>
    <w:rsid w:val="00571A20"/>
    <w:rsid w:val="005D76CD"/>
    <w:rsid w:val="00604FF0"/>
    <w:rsid w:val="0061078F"/>
    <w:rsid w:val="006341F1"/>
    <w:rsid w:val="006355CF"/>
    <w:rsid w:val="00645252"/>
    <w:rsid w:val="00652DA5"/>
    <w:rsid w:val="0065342D"/>
    <w:rsid w:val="0066430D"/>
    <w:rsid w:val="0066535C"/>
    <w:rsid w:val="006C03D0"/>
    <w:rsid w:val="006C4298"/>
    <w:rsid w:val="006D3D74"/>
    <w:rsid w:val="006F1D24"/>
    <w:rsid w:val="00736643"/>
    <w:rsid w:val="00737FDE"/>
    <w:rsid w:val="00747BA7"/>
    <w:rsid w:val="00752172"/>
    <w:rsid w:val="0078046B"/>
    <w:rsid w:val="00792258"/>
    <w:rsid w:val="007C7630"/>
    <w:rsid w:val="007E7D78"/>
    <w:rsid w:val="008141B5"/>
    <w:rsid w:val="0083569A"/>
    <w:rsid w:val="00841DF0"/>
    <w:rsid w:val="00845F00"/>
    <w:rsid w:val="00853F99"/>
    <w:rsid w:val="008761BA"/>
    <w:rsid w:val="008B1A6B"/>
    <w:rsid w:val="008D102F"/>
    <w:rsid w:val="008D4149"/>
    <w:rsid w:val="008E152B"/>
    <w:rsid w:val="008E2584"/>
    <w:rsid w:val="009161DB"/>
    <w:rsid w:val="009435E2"/>
    <w:rsid w:val="00952775"/>
    <w:rsid w:val="00966E55"/>
    <w:rsid w:val="00967EFA"/>
    <w:rsid w:val="009D7873"/>
    <w:rsid w:val="00A160BA"/>
    <w:rsid w:val="00A548F9"/>
    <w:rsid w:val="00A567C0"/>
    <w:rsid w:val="00A60240"/>
    <w:rsid w:val="00A8199D"/>
    <w:rsid w:val="00A9204E"/>
    <w:rsid w:val="00A9270C"/>
    <w:rsid w:val="00A942AF"/>
    <w:rsid w:val="00AC59BF"/>
    <w:rsid w:val="00AD4090"/>
    <w:rsid w:val="00B0746F"/>
    <w:rsid w:val="00B16646"/>
    <w:rsid w:val="00B60504"/>
    <w:rsid w:val="00B632A8"/>
    <w:rsid w:val="00B80BEA"/>
    <w:rsid w:val="00B87A5A"/>
    <w:rsid w:val="00BA24E2"/>
    <w:rsid w:val="00BA5894"/>
    <w:rsid w:val="00BA7115"/>
    <w:rsid w:val="00BB7ADA"/>
    <w:rsid w:val="00BC7B93"/>
    <w:rsid w:val="00C0627E"/>
    <w:rsid w:val="00C3485F"/>
    <w:rsid w:val="00C34BDB"/>
    <w:rsid w:val="00C508DE"/>
    <w:rsid w:val="00C72530"/>
    <w:rsid w:val="00C73D2C"/>
    <w:rsid w:val="00C774E9"/>
    <w:rsid w:val="00C820DC"/>
    <w:rsid w:val="00CE7F7D"/>
    <w:rsid w:val="00CF14F0"/>
    <w:rsid w:val="00CF56C4"/>
    <w:rsid w:val="00D0117E"/>
    <w:rsid w:val="00D40B34"/>
    <w:rsid w:val="00D61E0C"/>
    <w:rsid w:val="00D74AFE"/>
    <w:rsid w:val="00D90FF1"/>
    <w:rsid w:val="00D973CC"/>
    <w:rsid w:val="00DA455C"/>
    <w:rsid w:val="00DC1885"/>
    <w:rsid w:val="00DC6AF8"/>
    <w:rsid w:val="00DE3270"/>
    <w:rsid w:val="00E16AA4"/>
    <w:rsid w:val="00E27631"/>
    <w:rsid w:val="00E55671"/>
    <w:rsid w:val="00E6352E"/>
    <w:rsid w:val="00E71E83"/>
    <w:rsid w:val="00E77148"/>
    <w:rsid w:val="00E94808"/>
    <w:rsid w:val="00E97326"/>
    <w:rsid w:val="00EE2F96"/>
    <w:rsid w:val="00F15E91"/>
    <w:rsid w:val="00F276FF"/>
    <w:rsid w:val="00F46E33"/>
    <w:rsid w:val="00F616E7"/>
    <w:rsid w:val="00F70F60"/>
    <w:rsid w:val="00F83485"/>
    <w:rsid w:val="00F87BF5"/>
    <w:rsid w:val="00F97560"/>
    <w:rsid w:val="00FA03D0"/>
    <w:rsid w:val="00FB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C8903"/>
  <w15:chartTrackingRefBased/>
  <w15:docId w15:val="{D74E840C-9C91-423B-824E-D8AD86EE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55CF"/>
    <w:pPr>
      <w:widowControl w:val="0"/>
      <w:suppressAutoHyphens/>
      <w:autoSpaceDN w:val="0"/>
      <w:textAlignment w:val="baseline"/>
    </w:pPr>
    <w:rPr>
      <w:rFonts w:ascii="Liberation Serif" w:eastAsia="SimSun" w:hAnsi="Liberation Serif" w:cs="Mangal"/>
      <w:kern w:val="3"/>
      <w:sz w:val="24"/>
      <w:szCs w:val="24"/>
      <w:lang w:eastAsia="zh-CN" w:bidi="hi-IN"/>
    </w:r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qFormat/>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226C8C"/>
    <w:rPr>
      <w:color w:val="44546A" w:themeColor="text2"/>
      <w:sz w:val="20"/>
      <w:szCs w:val="20"/>
    </w:rPr>
  </w:style>
  <w:style w:type="character" w:styleId="UnresolvedMention">
    <w:name w:val="Unresolved Mention"/>
    <w:basedOn w:val="DefaultParagraphFont"/>
    <w:uiPriority w:val="99"/>
    <w:semiHidden/>
    <w:unhideWhenUsed/>
    <w:rsid w:val="00737FDE"/>
    <w:rPr>
      <w:color w:val="605E5C"/>
      <w:shd w:val="clear" w:color="auto" w:fill="E1DFDD"/>
    </w:rPr>
  </w:style>
  <w:style w:type="paragraph" w:styleId="ListParagraph">
    <w:name w:val="List Paragraph"/>
    <w:basedOn w:val="Normal"/>
    <w:uiPriority w:val="34"/>
    <w:unhideWhenUsed/>
    <w:qFormat/>
    <w:rsid w:val="008761BA"/>
    <w:pPr>
      <w:ind w:left="720"/>
      <w:contextualSpacing/>
    </w:pPr>
  </w:style>
  <w:style w:type="table" w:styleId="TableGrid">
    <w:name w:val="Table Grid"/>
    <w:basedOn w:val="TableNormal"/>
    <w:uiPriority w:val="39"/>
    <w:rsid w:val="00E6352E"/>
    <w:rPr>
      <w:kern w:val="2"/>
      <w:szCs w:val="20"/>
      <w:lang w:val="en-IN" w:bidi="mr-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355CF"/>
    <w:pPr>
      <w:suppressAutoHyphens/>
      <w:autoSpaceDN w:val="0"/>
      <w:textAlignment w:val="baseline"/>
    </w:pPr>
    <w:rPr>
      <w:rFonts w:ascii="Times New Roman" w:eastAsia="Times New Roman" w:hAnsi="Times New Roman" w:cs="Times New Roman"/>
      <w:kern w:val="3"/>
      <w:sz w:val="24"/>
      <w:szCs w:val="24"/>
      <w:lang w:eastAsia="zh-CN"/>
    </w:rPr>
  </w:style>
  <w:style w:type="character" w:customStyle="1" w:styleId="StrongEmphasis">
    <w:name w:val="Strong Emphasis"/>
    <w:rsid w:val="00635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921">
      <w:bodyDiv w:val="1"/>
      <w:marLeft w:val="0"/>
      <w:marRight w:val="0"/>
      <w:marTop w:val="0"/>
      <w:marBottom w:val="0"/>
      <w:divBdr>
        <w:top w:val="none" w:sz="0" w:space="0" w:color="auto"/>
        <w:left w:val="none" w:sz="0" w:space="0" w:color="auto"/>
        <w:bottom w:val="none" w:sz="0" w:space="0" w:color="auto"/>
        <w:right w:val="none" w:sz="0" w:space="0" w:color="auto"/>
      </w:divBdr>
    </w:div>
    <w:div w:id="141045978">
      <w:bodyDiv w:val="1"/>
      <w:marLeft w:val="0"/>
      <w:marRight w:val="0"/>
      <w:marTop w:val="0"/>
      <w:marBottom w:val="0"/>
      <w:divBdr>
        <w:top w:val="none" w:sz="0" w:space="0" w:color="auto"/>
        <w:left w:val="none" w:sz="0" w:space="0" w:color="auto"/>
        <w:bottom w:val="none" w:sz="0" w:space="0" w:color="auto"/>
        <w:right w:val="none" w:sz="0" w:space="0" w:color="auto"/>
      </w:divBdr>
    </w:div>
    <w:div w:id="316569166">
      <w:bodyDiv w:val="1"/>
      <w:marLeft w:val="0"/>
      <w:marRight w:val="0"/>
      <w:marTop w:val="0"/>
      <w:marBottom w:val="0"/>
      <w:divBdr>
        <w:top w:val="none" w:sz="0" w:space="0" w:color="auto"/>
        <w:left w:val="none" w:sz="0" w:space="0" w:color="auto"/>
        <w:bottom w:val="none" w:sz="0" w:space="0" w:color="auto"/>
        <w:right w:val="none" w:sz="0" w:space="0" w:color="auto"/>
      </w:divBdr>
    </w:div>
    <w:div w:id="343284691">
      <w:bodyDiv w:val="1"/>
      <w:marLeft w:val="0"/>
      <w:marRight w:val="0"/>
      <w:marTop w:val="0"/>
      <w:marBottom w:val="0"/>
      <w:divBdr>
        <w:top w:val="none" w:sz="0" w:space="0" w:color="auto"/>
        <w:left w:val="none" w:sz="0" w:space="0" w:color="auto"/>
        <w:bottom w:val="none" w:sz="0" w:space="0" w:color="auto"/>
        <w:right w:val="none" w:sz="0" w:space="0" w:color="auto"/>
      </w:divBdr>
    </w:div>
    <w:div w:id="403990582">
      <w:bodyDiv w:val="1"/>
      <w:marLeft w:val="0"/>
      <w:marRight w:val="0"/>
      <w:marTop w:val="0"/>
      <w:marBottom w:val="0"/>
      <w:divBdr>
        <w:top w:val="none" w:sz="0" w:space="0" w:color="auto"/>
        <w:left w:val="none" w:sz="0" w:space="0" w:color="auto"/>
        <w:bottom w:val="none" w:sz="0" w:space="0" w:color="auto"/>
        <w:right w:val="none" w:sz="0" w:space="0" w:color="auto"/>
      </w:divBdr>
    </w:div>
    <w:div w:id="496774718">
      <w:bodyDiv w:val="1"/>
      <w:marLeft w:val="0"/>
      <w:marRight w:val="0"/>
      <w:marTop w:val="0"/>
      <w:marBottom w:val="0"/>
      <w:divBdr>
        <w:top w:val="none" w:sz="0" w:space="0" w:color="auto"/>
        <w:left w:val="none" w:sz="0" w:space="0" w:color="auto"/>
        <w:bottom w:val="none" w:sz="0" w:space="0" w:color="auto"/>
        <w:right w:val="none" w:sz="0" w:space="0" w:color="auto"/>
      </w:divBdr>
    </w:div>
    <w:div w:id="978608202">
      <w:bodyDiv w:val="1"/>
      <w:marLeft w:val="0"/>
      <w:marRight w:val="0"/>
      <w:marTop w:val="0"/>
      <w:marBottom w:val="0"/>
      <w:divBdr>
        <w:top w:val="none" w:sz="0" w:space="0" w:color="auto"/>
        <w:left w:val="none" w:sz="0" w:space="0" w:color="auto"/>
        <w:bottom w:val="none" w:sz="0" w:space="0" w:color="auto"/>
        <w:right w:val="none" w:sz="0" w:space="0" w:color="auto"/>
      </w:divBdr>
    </w:div>
    <w:div w:id="1000229272">
      <w:bodyDiv w:val="1"/>
      <w:marLeft w:val="0"/>
      <w:marRight w:val="0"/>
      <w:marTop w:val="0"/>
      <w:marBottom w:val="0"/>
      <w:divBdr>
        <w:top w:val="none" w:sz="0" w:space="0" w:color="auto"/>
        <w:left w:val="none" w:sz="0" w:space="0" w:color="auto"/>
        <w:bottom w:val="none" w:sz="0" w:space="0" w:color="auto"/>
        <w:right w:val="none" w:sz="0" w:space="0" w:color="auto"/>
      </w:divBdr>
    </w:div>
    <w:div w:id="1306620930">
      <w:bodyDiv w:val="1"/>
      <w:marLeft w:val="0"/>
      <w:marRight w:val="0"/>
      <w:marTop w:val="0"/>
      <w:marBottom w:val="0"/>
      <w:divBdr>
        <w:top w:val="none" w:sz="0" w:space="0" w:color="auto"/>
        <w:left w:val="none" w:sz="0" w:space="0" w:color="auto"/>
        <w:bottom w:val="none" w:sz="0" w:space="0" w:color="auto"/>
        <w:right w:val="none" w:sz="0" w:space="0" w:color="auto"/>
      </w:divBdr>
    </w:div>
    <w:div w:id="1556575692">
      <w:bodyDiv w:val="1"/>
      <w:marLeft w:val="0"/>
      <w:marRight w:val="0"/>
      <w:marTop w:val="0"/>
      <w:marBottom w:val="0"/>
      <w:divBdr>
        <w:top w:val="none" w:sz="0" w:space="0" w:color="auto"/>
        <w:left w:val="none" w:sz="0" w:space="0" w:color="auto"/>
        <w:bottom w:val="none" w:sz="0" w:space="0" w:color="auto"/>
        <w:right w:val="none" w:sz="0" w:space="0" w:color="auto"/>
      </w:divBdr>
    </w:div>
    <w:div w:id="1606617229">
      <w:bodyDiv w:val="1"/>
      <w:marLeft w:val="0"/>
      <w:marRight w:val="0"/>
      <w:marTop w:val="0"/>
      <w:marBottom w:val="0"/>
      <w:divBdr>
        <w:top w:val="none" w:sz="0" w:space="0" w:color="auto"/>
        <w:left w:val="none" w:sz="0" w:space="0" w:color="auto"/>
        <w:bottom w:val="none" w:sz="0" w:space="0" w:color="auto"/>
        <w:right w:val="none" w:sz="0" w:space="0" w:color="auto"/>
      </w:divBdr>
    </w:div>
    <w:div w:id="1917014447">
      <w:bodyDiv w:val="1"/>
      <w:marLeft w:val="0"/>
      <w:marRight w:val="0"/>
      <w:marTop w:val="0"/>
      <w:marBottom w:val="0"/>
      <w:divBdr>
        <w:top w:val="none" w:sz="0" w:space="0" w:color="auto"/>
        <w:left w:val="none" w:sz="0" w:space="0" w:color="auto"/>
        <w:bottom w:val="none" w:sz="0" w:space="0" w:color="auto"/>
        <w:right w:val="none" w:sz="0" w:space="0" w:color="auto"/>
      </w:divBdr>
    </w:div>
    <w:div w:id="210418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N%7bCD037D2E-F807-42F9-90A5-3216A7604A45%7d\%7b44CC1942-8B6D-4283-BF28-DF5C8D916266%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09D42E79-BFA0-43D6-8559-93C0106C4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{44CC1942-8B6D-4283-BF28-DF5C8D916266}tf02786999_win32.dotx</Template>
  <TotalTime>4</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NRA</dc:creator>
  <cp:keywords/>
  <dc:description/>
  <cp:lastModifiedBy>Nischal Agrawal</cp:lastModifiedBy>
  <cp:revision>5</cp:revision>
  <cp:lastPrinted>2026-01-21T04:38:00Z</cp:lastPrinted>
  <dcterms:created xsi:type="dcterms:W3CDTF">2026-01-21T04:33:00Z</dcterms:created>
  <dcterms:modified xsi:type="dcterms:W3CDTF">2026-01-21T04:40:00Z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